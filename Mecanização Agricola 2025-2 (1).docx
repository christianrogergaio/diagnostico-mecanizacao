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3"/>
        <w:gridCol w:w="269"/>
        <w:gridCol w:w="190"/>
        <w:gridCol w:w="3355"/>
        <w:gridCol w:w="844"/>
        <w:gridCol w:w="851"/>
        <w:gridCol w:w="1013"/>
        <w:gridCol w:w="474"/>
        <w:gridCol w:w="1768"/>
      </w:tblGrid>
      <w:tr w:rsidR="00D219A5" w:rsidRPr="00333D23" w14:paraId="5D5C623B" w14:textId="77777777" w:rsidTr="0044298D">
        <w:trPr>
          <w:jc w:val="center"/>
        </w:trPr>
        <w:tc>
          <w:tcPr>
            <w:tcW w:w="2322" w:type="dxa"/>
            <w:gridSpan w:val="3"/>
            <w:vAlign w:val="center"/>
          </w:tcPr>
          <w:p w14:paraId="504CC362" w14:textId="77777777" w:rsidR="00D219A5" w:rsidRPr="00333D23" w:rsidRDefault="007832E9" w:rsidP="0044298D">
            <w:pPr>
              <w:jc w:val="center"/>
              <w:rPr>
                <w:sz w:val="18"/>
                <w:szCs w:val="18"/>
              </w:rPr>
            </w:pPr>
            <w:r w:rsidRPr="00333D23">
              <w:rPr>
                <w:noProof/>
                <w:sz w:val="18"/>
                <w:szCs w:val="18"/>
              </w:rPr>
              <w:drawing>
                <wp:inline distT="0" distB="0" distL="0" distR="0" wp14:anchorId="22A17047" wp14:editId="265D0E8A">
                  <wp:extent cx="514350" cy="704850"/>
                  <wp:effectExtent l="19050" t="0" r="0" b="0"/>
                  <wp:docPr id="1" name="Imagem 1" descr="brasao_UFSC_vertical_sigla_P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rasao_UFSC_vertical_sigla_P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704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37" w:type="dxa"/>
            <w:gridSpan w:val="5"/>
          </w:tcPr>
          <w:p w14:paraId="2BF06563" w14:textId="77777777" w:rsidR="006B58BD" w:rsidRPr="00333D23" w:rsidRDefault="006B58BD" w:rsidP="006B58BD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333D23">
              <w:rPr>
                <w:b/>
                <w:color w:val="000000"/>
                <w:sz w:val="18"/>
                <w:szCs w:val="18"/>
              </w:rPr>
              <w:t>UNIVERSIDADE FEDERAL DE SANTA CATARINA</w:t>
            </w:r>
          </w:p>
          <w:p w14:paraId="406E63A7" w14:textId="77777777" w:rsidR="006B58BD" w:rsidRPr="00333D23" w:rsidRDefault="006B58BD" w:rsidP="006B58BD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333D23">
              <w:rPr>
                <w:b/>
                <w:color w:val="000000"/>
                <w:sz w:val="18"/>
                <w:szCs w:val="18"/>
              </w:rPr>
              <w:t>CENTRO DE CIÊNCIAS AGRÁRIAS</w:t>
            </w:r>
          </w:p>
          <w:p w14:paraId="65F1CB97" w14:textId="77777777" w:rsidR="006B58BD" w:rsidRPr="00333D23" w:rsidRDefault="006B58BD" w:rsidP="006B58BD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333D23">
              <w:rPr>
                <w:b/>
                <w:color w:val="000000"/>
                <w:sz w:val="18"/>
                <w:szCs w:val="18"/>
              </w:rPr>
              <w:t>DEPARTAMENTO DE ENGENHARIA RURAL</w:t>
            </w:r>
          </w:p>
          <w:p w14:paraId="081C5C77" w14:textId="77777777" w:rsidR="006B58BD" w:rsidRPr="00333D23" w:rsidRDefault="006B58BD" w:rsidP="006B58BD">
            <w:pPr>
              <w:jc w:val="center"/>
              <w:rPr>
                <w:color w:val="000000"/>
                <w:sz w:val="18"/>
                <w:szCs w:val="18"/>
              </w:rPr>
            </w:pPr>
            <w:r w:rsidRPr="00333D23">
              <w:rPr>
                <w:color w:val="000000"/>
                <w:sz w:val="18"/>
                <w:szCs w:val="18"/>
              </w:rPr>
              <w:t xml:space="preserve">Rodovia </w:t>
            </w:r>
            <w:proofErr w:type="spellStart"/>
            <w:r w:rsidRPr="00333D23">
              <w:rPr>
                <w:color w:val="000000"/>
                <w:sz w:val="18"/>
                <w:szCs w:val="18"/>
              </w:rPr>
              <w:t>Admar</w:t>
            </w:r>
            <w:proofErr w:type="spellEnd"/>
            <w:r w:rsidRPr="00333D23">
              <w:rPr>
                <w:color w:val="000000"/>
                <w:sz w:val="18"/>
                <w:szCs w:val="18"/>
              </w:rPr>
              <w:t xml:space="preserve"> Gonzaga, 1346 – </w:t>
            </w:r>
            <w:proofErr w:type="spellStart"/>
            <w:r w:rsidRPr="00333D23">
              <w:rPr>
                <w:color w:val="000000"/>
                <w:sz w:val="18"/>
                <w:szCs w:val="18"/>
              </w:rPr>
              <w:t>Itacorubi</w:t>
            </w:r>
            <w:proofErr w:type="spellEnd"/>
            <w:r w:rsidRPr="00333D23">
              <w:rPr>
                <w:color w:val="000000"/>
                <w:sz w:val="18"/>
                <w:szCs w:val="18"/>
              </w:rPr>
              <w:t xml:space="preserve"> – Florianópolis – SC</w:t>
            </w:r>
          </w:p>
          <w:p w14:paraId="4313F754" w14:textId="2D0D9E11" w:rsidR="006B58BD" w:rsidRPr="00333D23" w:rsidRDefault="006B58BD" w:rsidP="006B58BD">
            <w:pPr>
              <w:jc w:val="center"/>
              <w:rPr>
                <w:color w:val="000000"/>
                <w:sz w:val="18"/>
                <w:szCs w:val="18"/>
              </w:rPr>
            </w:pPr>
            <w:r w:rsidRPr="00333D23">
              <w:rPr>
                <w:color w:val="000000"/>
                <w:sz w:val="18"/>
                <w:szCs w:val="18"/>
              </w:rPr>
              <w:t xml:space="preserve">Caixa Postal 476 – CEP 88.040-900 Site: </w:t>
            </w:r>
            <w:hyperlink r:id="rId10" w:history="1">
              <w:r w:rsidR="00362169" w:rsidRPr="00333D23">
                <w:rPr>
                  <w:rStyle w:val="Hyperlink"/>
                  <w:sz w:val="18"/>
                  <w:szCs w:val="18"/>
                </w:rPr>
                <w:t>http://enr.ufsc.br/</w:t>
              </w:r>
            </w:hyperlink>
            <w:r w:rsidRPr="00333D23">
              <w:rPr>
                <w:color w:val="000000"/>
                <w:sz w:val="18"/>
                <w:szCs w:val="18"/>
              </w:rPr>
              <w:t xml:space="preserve"> </w:t>
            </w:r>
          </w:p>
          <w:p w14:paraId="700430E6" w14:textId="36493EC1" w:rsidR="00D219A5" w:rsidRPr="00333D23" w:rsidRDefault="006B58BD" w:rsidP="006B58BD">
            <w:pPr>
              <w:jc w:val="center"/>
              <w:rPr>
                <w:b/>
                <w:bCs/>
                <w:sz w:val="18"/>
                <w:szCs w:val="18"/>
              </w:rPr>
            </w:pPr>
            <w:r w:rsidRPr="00333D23">
              <w:rPr>
                <w:color w:val="000000"/>
                <w:sz w:val="18"/>
                <w:szCs w:val="18"/>
              </w:rPr>
              <w:t>Tel. (48) 3721-747</w:t>
            </w:r>
            <w:r w:rsidR="00362169" w:rsidRPr="00333D23">
              <w:rPr>
                <w:color w:val="000000"/>
                <w:sz w:val="18"/>
                <w:szCs w:val="18"/>
              </w:rPr>
              <w:t>1</w:t>
            </w:r>
            <w:r w:rsidRPr="00333D23">
              <w:rPr>
                <w:color w:val="000000"/>
                <w:sz w:val="18"/>
                <w:szCs w:val="18"/>
              </w:rPr>
              <w:t xml:space="preserve"> E-mail: </w:t>
            </w:r>
            <w:hyperlink r:id="rId11" w:history="1">
              <w:r w:rsidRPr="00333D23">
                <w:rPr>
                  <w:rStyle w:val="Hyperlink"/>
                  <w:sz w:val="18"/>
                  <w:szCs w:val="18"/>
                </w:rPr>
                <w:t>enr@contato.ufsc.br</w:t>
              </w:r>
            </w:hyperlink>
          </w:p>
        </w:tc>
        <w:tc>
          <w:tcPr>
            <w:tcW w:w="1768" w:type="dxa"/>
            <w:vAlign w:val="center"/>
          </w:tcPr>
          <w:p w14:paraId="6BD4CA28" w14:textId="77777777" w:rsidR="00D219A5" w:rsidRPr="00333D23" w:rsidRDefault="007832E9" w:rsidP="0044298D">
            <w:pPr>
              <w:jc w:val="center"/>
              <w:rPr>
                <w:b/>
                <w:bCs/>
                <w:sz w:val="18"/>
                <w:szCs w:val="18"/>
              </w:rPr>
            </w:pPr>
            <w:r w:rsidRPr="00333D23">
              <w:rPr>
                <w:noProof/>
                <w:color w:val="000080"/>
                <w:sz w:val="18"/>
                <w:szCs w:val="18"/>
              </w:rPr>
              <w:drawing>
                <wp:inline distT="0" distB="0" distL="0" distR="0" wp14:anchorId="5B038731" wp14:editId="31665272">
                  <wp:extent cx="495300" cy="647700"/>
                  <wp:effectExtent l="1905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647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19A5" w:rsidRPr="00333D23" w14:paraId="4C8E722B" w14:textId="77777777" w:rsidTr="0044298D">
        <w:trPr>
          <w:jc w:val="center"/>
        </w:trPr>
        <w:tc>
          <w:tcPr>
            <w:tcW w:w="10627" w:type="dxa"/>
            <w:gridSpan w:val="9"/>
          </w:tcPr>
          <w:p w14:paraId="3C315B75" w14:textId="424BD6FB" w:rsidR="00D219A5" w:rsidRPr="00333D23" w:rsidRDefault="00D219A5" w:rsidP="009356EB">
            <w:pPr>
              <w:jc w:val="center"/>
              <w:rPr>
                <w:b/>
                <w:bCs/>
                <w:sz w:val="18"/>
                <w:szCs w:val="18"/>
              </w:rPr>
            </w:pPr>
            <w:r w:rsidRPr="00333D23">
              <w:rPr>
                <w:b/>
                <w:bCs/>
                <w:sz w:val="18"/>
                <w:szCs w:val="18"/>
              </w:rPr>
              <w:t>SEMESTRE</w:t>
            </w:r>
            <w:r w:rsidR="008764F6" w:rsidRPr="00333D23">
              <w:rPr>
                <w:b/>
                <w:bCs/>
                <w:sz w:val="18"/>
                <w:szCs w:val="18"/>
              </w:rPr>
              <w:t xml:space="preserve"> </w:t>
            </w:r>
            <w:r w:rsidR="001D0421">
              <w:rPr>
                <w:b/>
                <w:bCs/>
                <w:sz w:val="18"/>
                <w:szCs w:val="18"/>
              </w:rPr>
              <w:t>2025-2</w:t>
            </w:r>
          </w:p>
        </w:tc>
      </w:tr>
      <w:tr w:rsidR="00D219A5" w:rsidRPr="00333D23" w14:paraId="21080FC4" w14:textId="77777777" w:rsidTr="0044298D">
        <w:trPr>
          <w:jc w:val="center"/>
        </w:trPr>
        <w:tc>
          <w:tcPr>
            <w:tcW w:w="10627" w:type="dxa"/>
            <w:gridSpan w:val="9"/>
          </w:tcPr>
          <w:p w14:paraId="0FBEAD39" w14:textId="77777777" w:rsidR="00D219A5" w:rsidRPr="00333D23" w:rsidRDefault="00D219A5" w:rsidP="00D219A5">
            <w:pPr>
              <w:rPr>
                <w:sz w:val="18"/>
                <w:szCs w:val="18"/>
              </w:rPr>
            </w:pPr>
            <w:r w:rsidRPr="00333D23">
              <w:rPr>
                <w:b/>
                <w:bCs/>
                <w:sz w:val="18"/>
                <w:szCs w:val="18"/>
              </w:rPr>
              <w:t>I. IDENTIFICAÇÃO DA DISCIPLINA:</w:t>
            </w:r>
          </w:p>
        </w:tc>
      </w:tr>
      <w:tr w:rsidR="0044298D" w:rsidRPr="00333D23" w14:paraId="2E6FDB8A" w14:textId="77777777" w:rsidTr="0044298D">
        <w:trPr>
          <w:trHeight w:val="218"/>
          <w:jc w:val="center"/>
        </w:trPr>
        <w:tc>
          <w:tcPr>
            <w:tcW w:w="1863" w:type="dxa"/>
            <w:vMerge w:val="restart"/>
            <w:vAlign w:val="center"/>
          </w:tcPr>
          <w:p w14:paraId="4D51A48D" w14:textId="77777777" w:rsidR="0044298D" w:rsidRPr="00333D23" w:rsidRDefault="0044298D" w:rsidP="0044298D">
            <w:pPr>
              <w:jc w:val="center"/>
              <w:rPr>
                <w:bCs/>
                <w:sz w:val="18"/>
                <w:szCs w:val="18"/>
              </w:rPr>
            </w:pPr>
            <w:r w:rsidRPr="00333D23">
              <w:rPr>
                <w:bCs/>
                <w:sz w:val="18"/>
                <w:szCs w:val="18"/>
              </w:rPr>
              <w:t>CÓDIGO</w:t>
            </w:r>
          </w:p>
        </w:tc>
        <w:tc>
          <w:tcPr>
            <w:tcW w:w="3814" w:type="dxa"/>
            <w:gridSpan w:val="3"/>
            <w:vMerge w:val="restart"/>
            <w:vAlign w:val="center"/>
          </w:tcPr>
          <w:p w14:paraId="5022809A" w14:textId="77777777" w:rsidR="0044298D" w:rsidRPr="00333D23" w:rsidRDefault="0044298D" w:rsidP="0044298D">
            <w:pPr>
              <w:jc w:val="center"/>
              <w:rPr>
                <w:bCs/>
                <w:sz w:val="18"/>
                <w:szCs w:val="18"/>
              </w:rPr>
            </w:pPr>
            <w:r w:rsidRPr="00333D23">
              <w:rPr>
                <w:bCs/>
                <w:sz w:val="18"/>
                <w:szCs w:val="18"/>
              </w:rPr>
              <w:t>NOME DA DISCIPLINA</w:t>
            </w:r>
          </w:p>
        </w:tc>
        <w:tc>
          <w:tcPr>
            <w:tcW w:w="2708" w:type="dxa"/>
            <w:gridSpan w:val="3"/>
            <w:vAlign w:val="center"/>
          </w:tcPr>
          <w:p w14:paraId="6C96A805" w14:textId="382C56EF" w:rsidR="0044298D" w:rsidRPr="00333D23" w:rsidRDefault="0044298D" w:rsidP="0044298D">
            <w:pPr>
              <w:jc w:val="center"/>
              <w:rPr>
                <w:bCs/>
                <w:sz w:val="18"/>
                <w:szCs w:val="18"/>
              </w:rPr>
            </w:pPr>
            <w:r w:rsidRPr="00333D23">
              <w:rPr>
                <w:bCs/>
                <w:sz w:val="18"/>
                <w:szCs w:val="18"/>
              </w:rPr>
              <w:t>N</w:t>
            </w:r>
            <w:r w:rsidRPr="00333D23">
              <w:rPr>
                <w:bCs/>
                <w:sz w:val="18"/>
                <w:szCs w:val="18"/>
                <w:u w:val="single"/>
                <w:vertAlign w:val="superscript"/>
              </w:rPr>
              <w:t>O</w:t>
            </w:r>
            <w:r w:rsidRPr="00333D23">
              <w:rPr>
                <w:bCs/>
                <w:sz w:val="18"/>
                <w:szCs w:val="18"/>
              </w:rPr>
              <w:t xml:space="preserve"> DE HORAS-AULA SEM</w:t>
            </w:r>
            <w:r w:rsidR="00440D99" w:rsidRPr="00333D23">
              <w:rPr>
                <w:bCs/>
                <w:sz w:val="18"/>
                <w:szCs w:val="18"/>
              </w:rPr>
              <w:t>ANAIS</w:t>
            </w:r>
          </w:p>
        </w:tc>
        <w:tc>
          <w:tcPr>
            <w:tcW w:w="2242" w:type="dxa"/>
            <w:gridSpan w:val="2"/>
            <w:vMerge w:val="restart"/>
            <w:vAlign w:val="center"/>
          </w:tcPr>
          <w:p w14:paraId="56AC6371" w14:textId="4FDE6544" w:rsidR="0044298D" w:rsidRPr="00333D23" w:rsidRDefault="0044298D" w:rsidP="0044298D">
            <w:pPr>
              <w:jc w:val="center"/>
              <w:rPr>
                <w:bCs/>
                <w:sz w:val="18"/>
                <w:szCs w:val="18"/>
              </w:rPr>
            </w:pPr>
            <w:r w:rsidRPr="00333D23">
              <w:rPr>
                <w:bCs/>
                <w:sz w:val="18"/>
                <w:szCs w:val="18"/>
              </w:rPr>
              <w:t>TOTAL DE HORAS-AULA SEMESTRAIS</w:t>
            </w:r>
          </w:p>
        </w:tc>
      </w:tr>
      <w:tr w:rsidR="0044298D" w:rsidRPr="00333D23" w14:paraId="4B02FE81" w14:textId="77777777" w:rsidTr="0044298D">
        <w:trPr>
          <w:trHeight w:val="218"/>
          <w:jc w:val="center"/>
        </w:trPr>
        <w:tc>
          <w:tcPr>
            <w:tcW w:w="1863" w:type="dxa"/>
            <w:vMerge/>
            <w:vAlign w:val="center"/>
          </w:tcPr>
          <w:p w14:paraId="14460FC8" w14:textId="77777777" w:rsidR="0044298D" w:rsidRPr="00333D23" w:rsidRDefault="0044298D" w:rsidP="0044298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14" w:type="dxa"/>
            <w:gridSpan w:val="3"/>
            <w:vMerge/>
            <w:vAlign w:val="center"/>
          </w:tcPr>
          <w:p w14:paraId="5ED82C8B" w14:textId="77777777" w:rsidR="0044298D" w:rsidRPr="00333D23" w:rsidRDefault="0044298D" w:rsidP="0044298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44" w:type="dxa"/>
            <w:vAlign w:val="center"/>
          </w:tcPr>
          <w:p w14:paraId="2631B5E0" w14:textId="77777777" w:rsidR="0044298D" w:rsidRPr="00333D23" w:rsidRDefault="0044298D" w:rsidP="0044298D">
            <w:pPr>
              <w:jc w:val="center"/>
              <w:rPr>
                <w:bCs/>
                <w:sz w:val="18"/>
                <w:szCs w:val="18"/>
              </w:rPr>
            </w:pPr>
            <w:r w:rsidRPr="00333D23">
              <w:rPr>
                <w:bCs/>
                <w:sz w:val="18"/>
                <w:szCs w:val="18"/>
              </w:rPr>
              <w:t>Teóricas</w:t>
            </w:r>
          </w:p>
        </w:tc>
        <w:tc>
          <w:tcPr>
            <w:tcW w:w="851" w:type="dxa"/>
            <w:vAlign w:val="center"/>
          </w:tcPr>
          <w:p w14:paraId="245D7242" w14:textId="77777777" w:rsidR="0044298D" w:rsidRPr="00333D23" w:rsidRDefault="0044298D" w:rsidP="0044298D">
            <w:pPr>
              <w:jc w:val="center"/>
              <w:rPr>
                <w:bCs/>
                <w:sz w:val="18"/>
                <w:szCs w:val="18"/>
              </w:rPr>
            </w:pPr>
            <w:r w:rsidRPr="00333D23">
              <w:rPr>
                <w:bCs/>
                <w:sz w:val="18"/>
                <w:szCs w:val="18"/>
              </w:rPr>
              <w:t>Práticas</w:t>
            </w:r>
          </w:p>
        </w:tc>
        <w:tc>
          <w:tcPr>
            <w:tcW w:w="1013" w:type="dxa"/>
            <w:vAlign w:val="center"/>
          </w:tcPr>
          <w:p w14:paraId="5C1B22FF" w14:textId="3A561D48" w:rsidR="0044298D" w:rsidRPr="00333D23" w:rsidRDefault="0044298D" w:rsidP="0044298D">
            <w:pPr>
              <w:jc w:val="center"/>
              <w:rPr>
                <w:bCs/>
                <w:sz w:val="18"/>
                <w:szCs w:val="18"/>
              </w:rPr>
            </w:pPr>
            <w:r w:rsidRPr="00333D23">
              <w:rPr>
                <w:bCs/>
                <w:sz w:val="18"/>
                <w:szCs w:val="18"/>
              </w:rPr>
              <w:t>Extensão</w:t>
            </w:r>
          </w:p>
        </w:tc>
        <w:tc>
          <w:tcPr>
            <w:tcW w:w="2242" w:type="dxa"/>
            <w:gridSpan w:val="2"/>
            <w:vMerge/>
            <w:vAlign w:val="center"/>
          </w:tcPr>
          <w:p w14:paraId="181A7B90" w14:textId="13DA3216" w:rsidR="0044298D" w:rsidRPr="00333D23" w:rsidRDefault="0044298D" w:rsidP="0044298D">
            <w:pPr>
              <w:jc w:val="center"/>
              <w:rPr>
                <w:bCs/>
                <w:sz w:val="18"/>
                <w:szCs w:val="18"/>
              </w:rPr>
            </w:pPr>
          </w:p>
        </w:tc>
      </w:tr>
      <w:tr w:rsidR="0044298D" w:rsidRPr="00333D23" w14:paraId="1BEC91E2" w14:textId="77777777" w:rsidTr="0044298D">
        <w:trPr>
          <w:jc w:val="center"/>
        </w:trPr>
        <w:tc>
          <w:tcPr>
            <w:tcW w:w="1863" w:type="dxa"/>
            <w:vAlign w:val="center"/>
          </w:tcPr>
          <w:p w14:paraId="4CEA87BC" w14:textId="29145676" w:rsidR="0044298D" w:rsidRPr="00B702AB" w:rsidRDefault="00B702AB" w:rsidP="0044298D">
            <w:pPr>
              <w:jc w:val="center"/>
              <w:rPr>
                <w:b/>
                <w:sz w:val="20"/>
                <w:szCs w:val="20"/>
              </w:rPr>
            </w:pPr>
            <w:r w:rsidRPr="00B702AB">
              <w:rPr>
                <w:b/>
                <w:sz w:val="20"/>
                <w:szCs w:val="20"/>
              </w:rPr>
              <w:t>ENR5515</w:t>
            </w:r>
          </w:p>
        </w:tc>
        <w:tc>
          <w:tcPr>
            <w:tcW w:w="3814" w:type="dxa"/>
            <w:gridSpan w:val="3"/>
            <w:vAlign w:val="center"/>
          </w:tcPr>
          <w:p w14:paraId="5C660E36" w14:textId="05F22456" w:rsidR="0044298D" w:rsidRPr="00B702AB" w:rsidRDefault="00B702AB" w:rsidP="0044298D">
            <w:pPr>
              <w:jc w:val="center"/>
              <w:rPr>
                <w:b/>
                <w:sz w:val="20"/>
                <w:szCs w:val="20"/>
              </w:rPr>
            </w:pPr>
            <w:r w:rsidRPr="00B702AB">
              <w:rPr>
                <w:b/>
                <w:sz w:val="20"/>
                <w:szCs w:val="20"/>
              </w:rPr>
              <w:t>MECANIZAÇÃO AGRÍCOLA</w:t>
            </w:r>
          </w:p>
        </w:tc>
        <w:tc>
          <w:tcPr>
            <w:tcW w:w="844" w:type="dxa"/>
            <w:vAlign w:val="center"/>
          </w:tcPr>
          <w:p w14:paraId="523C226E" w14:textId="6AE9458E" w:rsidR="0044298D" w:rsidRPr="00B702AB" w:rsidRDefault="00737B5E" w:rsidP="00B702A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851" w:type="dxa"/>
            <w:vAlign w:val="center"/>
          </w:tcPr>
          <w:p w14:paraId="3E583EF3" w14:textId="06B617A6" w:rsidR="0044298D" w:rsidRPr="00B702AB" w:rsidRDefault="00737B5E" w:rsidP="0044298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1013" w:type="dxa"/>
            <w:vAlign w:val="center"/>
          </w:tcPr>
          <w:p w14:paraId="6801B69E" w14:textId="121E4F47" w:rsidR="0044298D" w:rsidRPr="00B702AB" w:rsidRDefault="00737B5E" w:rsidP="0044298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2242" w:type="dxa"/>
            <w:gridSpan w:val="2"/>
            <w:vAlign w:val="center"/>
          </w:tcPr>
          <w:p w14:paraId="24C7B161" w14:textId="72A67609" w:rsidR="0044298D" w:rsidRPr="00B702AB" w:rsidRDefault="00140A36" w:rsidP="0044298D">
            <w:pPr>
              <w:jc w:val="center"/>
              <w:rPr>
                <w:sz w:val="20"/>
                <w:szCs w:val="20"/>
              </w:rPr>
            </w:pPr>
            <w:r w:rsidRPr="00B702AB">
              <w:rPr>
                <w:sz w:val="20"/>
                <w:szCs w:val="20"/>
              </w:rPr>
              <w:t>54</w:t>
            </w:r>
          </w:p>
        </w:tc>
      </w:tr>
      <w:tr w:rsidR="00D219A5" w:rsidRPr="00333D23" w14:paraId="2ABCDEA4" w14:textId="77777777" w:rsidTr="0044298D">
        <w:tblPrEx>
          <w:tblCellMar>
            <w:left w:w="71" w:type="dxa"/>
            <w:right w:w="71" w:type="dxa"/>
          </w:tblCellMar>
        </w:tblPrEx>
        <w:trPr>
          <w:jc w:val="center"/>
        </w:trPr>
        <w:tc>
          <w:tcPr>
            <w:tcW w:w="10627" w:type="dxa"/>
            <w:gridSpan w:val="9"/>
          </w:tcPr>
          <w:p w14:paraId="5DA5550E" w14:textId="77777777" w:rsidR="00D219A5" w:rsidRPr="00333D23" w:rsidRDefault="00D219A5" w:rsidP="00397713">
            <w:pPr>
              <w:rPr>
                <w:sz w:val="18"/>
                <w:szCs w:val="18"/>
              </w:rPr>
            </w:pPr>
            <w:r w:rsidRPr="00333D23">
              <w:rPr>
                <w:b/>
                <w:bCs/>
                <w:sz w:val="18"/>
                <w:szCs w:val="18"/>
              </w:rPr>
              <w:t>I</w:t>
            </w:r>
            <w:r w:rsidR="00397713" w:rsidRPr="00333D23">
              <w:rPr>
                <w:b/>
                <w:bCs/>
                <w:sz w:val="18"/>
                <w:szCs w:val="18"/>
              </w:rPr>
              <w:t>I</w:t>
            </w:r>
            <w:r w:rsidRPr="00333D23">
              <w:rPr>
                <w:b/>
                <w:bCs/>
                <w:sz w:val="18"/>
                <w:szCs w:val="18"/>
              </w:rPr>
              <w:t>. HORÁRIO</w:t>
            </w:r>
          </w:p>
        </w:tc>
      </w:tr>
      <w:tr w:rsidR="00B76AE4" w:rsidRPr="00333D23" w14:paraId="24B51153" w14:textId="77777777" w:rsidTr="0044298D">
        <w:tblPrEx>
          <w:tblCellMar>
            <w:left w:w="71" w:type="dxa"/>
            <w:right w:w="71" w:type="dxa"/>
          </w:tblCellMar>
        </w:tblPrEx>
        <w:trPr>
          <w:jc w:val="center"/>
        </w:trPr>
        <w:tc>
          <w:tcPr>
            <w:tcW w:w="10627" w:type="dxa"/>
            <w:gridSpan w:val="9"/>
          </w:tcPr>
          <w:p w14:paraId="2AB60A47" w14:textId="5D6D1673" w:rsidR="00854E01" w:rsidRPr="00B702AB" w:rsidRDefault="00B702AB" w:rsidP="006F3F2C">
            <w:pPr>
              <w:rPr>
                <w:bCs/>
                <w:sz w:val="20"/>
                <w:szCs w:val="20"/>
              </w:rPr>
            </w:pPr>
            <w:r w:rsidRPr="00B702AB">
              <w:rPr>
                <w:bCs/>
                <w:sz w:val="20"/>
                <w:szCs w:val="20"/>
              </w:rPr>
              <w:t xml:space="preserve">As segundas (turma A) e quartas (turma B) as </w:t>
            </w:r>
            <w:proofErr w:type="gramStart"/>
            <w:r w:rsidRPr="00B702AB">
              <w:rPr>
                <w:bCs/>
                <w:sz w:val="20"/>
                <w:szCs w:val="20"/>
              </w:rPr>
              <w:t>14:20</w:t>
            </w:r>
            <w:proofErr w:type="gramEnd"/>
            <w:r w:rsidRPr="00B702AB">
              <w:rPr>
                <w:bCs/>
                <w:sz w:val="20"/>
                <w:szCs w:val="20"/>
              </w:rPr>
              <w:t>h</w:t>
            </w:r>
            <w:r>
              <w:rPr>
                <w:bCs/>
                <w:sz w:val="20"/>
                <w:szCs w:val="20"/>
              </w:rPr>
              <w:t xml:space="preserve">  e praticas as 14:00h na FER</w:t>
            </w:r>
          </w:p>
        </w:tc>
      </w:tr>
      <w:tr w:rsidR="00D219A5" w:rsidRPr="00333D23" w14:paraId="43039309" w14:textId="77777777" w:rsidTr="0044298D">
        <w:tblPrEx>
          <w:tblCellMar>
            <w:left w:w="71" w:type="dxa"/>
            <w:right w:w="71" w:type="dxa"/>
          </w:tblCellMar>
        </w:tblPrEx>
        <w:trPr>
          <w:jc w:val="center"/>
        </w:trPr>
        <w:tc>
          <w:tcPr>
            <w:tcW w:w="10627" w:type="dxa"/>
            <w:gridSpan w:val="9"/>
          </w:tcPr>
          <w:p w14:paraId="51665439" w14:textId="26AE3678" w:rsidR="00D219A5" w:rsidRPr="00333D23" w:rsidRDefault="00D219A5" w:rsidP="00D219A5">
            <w:pPr>
              <w:rPr>
                <w:b/>
                <w:bCs/>
                <w:sz w:val="18"/>
                <w:szCs w:val="18"/>
              </w:rPr>
            </w:pPr>
            <w:r w:rsidRPr="00333D23">
              <w:rPr>
                <w:b/>
                <w:bCs/>
                <w:sz w:val="18"/>
                <w:szCs w:val="18"/>
              </w:rPr>
              <w:t>II</w:t>
            </w:r>
            <w:r w:rsidR="00397713" w:rsidRPr="00333D23">
              <w:rPr>
                <w:b/>
                <w:bCs/>
                <w:sz w:val="18"/>
                <w:szCs w:val="18"/>
              </w:rPr>
              <w:t>I</w:t>
            </w:r>
            <w:r w:rsidRPr="00333D23">
              <w:rPr>
                <w:b/>
                <w:bCs/>
                <w:sz w:val="18"/>
                <w:szCs w:val="18"/>
              </w:rPr>
              <w:t>. PROFESSOR MINISTRANTE</w:t>
            </w:r>
          </w:p>
          <w:p w14:paraId="5DB9FBF3" w14:textId="797ED549" w:rsidR="002D3385" w:rsidRPr="00333D23" w:rsidRDefault="00B702AB" w:rsidP="00DB09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FERNANDO CESAR BAUER</w:t>
            </w:r>
          </w:p>
        </w:tc>
      </w:tr>
      <w:tr w:rsidR="00D219A5" w:rsidRPr="00333D23" w14:paraId="7A154AD9" w14:textId="77777777" w:rsidTr="0044298D">
        <w:tblPrEx>
          <w:tblCellMar>
            <w:left w:w="71" w:type="dxa"/>
            <w:right w:w="71" w:type="dxa"/>
          </w:tblCellMar>
        </w:tblPrEx>
        <w:trPr>
          <w:jc w:val="center"/>
        </w:trPr>
        <w:tc>
          <w:tcPr>
            <w:tcW w:w="10627" w:type="dxa"/>
            <w:gridSpan w:val="9"/>
          </w:tcPr>
          <w:p w14:paraId="7B2CA079" w14:textId="77777777" w:rsidR="00D219A5" w:rsidRPr="00333D23" w:rsidRDefault="00D219A5" w:rsidP="00397713">
            <w:pPr>
              <w:rPr>
                <w:sz w:val="18"/>
                <w:szCs w:val="18"/>
              </w:rPr>
            </w:pPr>
            <w:r w:rsidRPr="00333D23">
              <w:rPr>
                <w:b/>
                <w:bCs/>
                <w:sz w:val="18"/>
                <w:szCs w:val="18"/>
              </w:rPr>
              <w:t>I</w:t>
            </w:r>
            <w:r w:rsidR="00397713" w:rsidRPr="00333D23">
              <w:rPr>
                <w:b/>
                <w:bCs/>
                <w:sz w:val="18"/>
                <w:szCs w:val="18"/>
              </w:rPr>
              <w:t>V</w:t>
            </w:r>
            <w:r w:rsidRPr="00333D23">
              <w:rPr>
                <w:b/>
                <w:bCs/>
                <w:sz w:val="18"/>
                <w:szCs w:val="18"/>
              </w:rPr>
              <w:t>. PRÉ-REQUISITO (S)</w:t>
            </w:r>
          </w:p>
        </w:tc>
      </w:tr>
      <w:tr w:rsidR="00D219A5" w:rsidRPr="00333D23" w14:paraId="34F02FAF" w14:textId="77777777" w:rsidTr="0044298D">
        <w:tblPrEx>
          <w:tblCellMar>
            <w:left w:w="71" w:type="dxa"/>
            <w:right w:w="71" w:type="dxa"/>
          </w:tblCellMar>
        </w:tblPrEx>
        <w:trPr>
          <w:jc w:val="center"/>
        </w:trPr>
        <w:tc>
          <w:tcPr>
            <w:tcW w:w="2132" w:type="dxa"/>
            <w:gridSpan w:val="2"/>
          </w:tcPr>
          <w:p w14:paraId="1DE561A4" w14:textId="77777777" w:rsidR="00D219A5" w:rsidRPr="00333D23" w:rsidRDefault="00D219A5" w:rsidP="00D219A5">
            <w:pPr>
              <w:jc w:val="center"/>
              <w:rPr>
                <w:b/>
                <w:bCs/>
                <w:sz w:val="18"/>
                <w:szCs w:val="18"/>
              </w:rPr>
            </w:pPr>
            <w:r w:rsidRPr="00333D23"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8495" w:type="dxa"/>
            <w:gridSpan w:val="7"/>
          </w:tcPr>
          <w:p w14:paraId="03DF9F55" w14:textId="77777777" w:rsidR="00D219A5" w:rsidRPr="00333D23" w:rsidRDefault="006E79B1" w:rsidP="00D219A5">
            <w:pPr>
              <w:rPr>
                <w:b/>
                <w:bCs/>
                <w:sz w:val="18"/>
                <w:szCs w:val="18"/>
              </w:rPr>
            </w:pPr>
            <w:r w:rsidRPr="00333D23">
              <w:rPr>
                <w:b/>
                <w:bCs/>
                <w:sz w:val="18"/>
                <w:szCs w:val="18"/>
              </w:rPr>
              <w:t>NOME DA DISC</w:t>
            </w:r>
            <w:r w:rsidR="00D219A5" w:rsidRPr="00333D23">
              <w:rPr>
                <w:b/>
                <w:bCs/>
                <w:sz w:val="18"/>
                <w:szCs w:val="18"/>
              </w:rPr>
              <w:t>IPLINA</w:t>
            </w:r>
          </w:p>
        </w:tc>
      </w:tr>
      <w:tr w:rsidR="00333D23" w:rsidRPr="00333D23" w14:paraId="7D62FA70" w14:textId="77777777" w:rsidTr="005B37F4">
        <w:tblPrEx>
          <w:tblCellMar>
            <w:left w:w="71" w:type="dxa"/>
            <w:right w:w="71" w:type="dxa"/>
          </w:tblCellMar>
        </w:tblPrEx>
        <w:trPr>
          <w:jc w:val="center"/>
        </w:trPr>
        <w:tc>
          <w:tcPr>
            <w:tcW w:w="2132" w:type="dxa"/>
            <w:gridSpan w:val="2"/>
          </w:tcPr>
          <w:p w14:paraId="7D622210" w14:textId="7CCAA6FA" w:rsidR="00333D23" w:rsidRPr="00333D23" w:rsidRDefault="00B702AB" w:rsidP="00333D23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ENR 5407</w:t>
            </w:r>
          </w:p>
        </w:tc>
        <w:tc>
          <w:tcPr>
            <w:tcW w:w="8495" w:type="dxa"/>
            <w:gridSpan w:val="7"/>
          </w:tcPr>
          <w:p w14:paraId="38C1C9AE" w14:textId="71160E94" w:rsidR="00333D23" w:rsidRPr="00333D23" w:rsidRDefault="00B702AB" w:rsidP="00333D23">
            <w:pPr>
              <w:rPr>
                <w:bCs/>
                <w:sz w:val="18"/>
                <w:szCs w:val="18"/>
              </w:rPr>
            </w:pPr>
            <w:r>
              <w:rPr>
                <w:rFonts w:eastAsia="Calibri"/>
                <w:bCs/>
                <w:sz w:val="18"/>
                <w:szCs w:val="18"/>
              </w:rPr>
              <w:t>MECÂNICA E MAQUINAS AGRÍCOLAS</w:t>
            </w:r>
          </w:p>
        </w:tc>
      </w:tr>
      <w:tr w:rsidR="00D219A5" w:rsidRPr="00333D23" w14:paraId="6CB985FC" w14:textId="77777777" w:rsidTr="0044298D">
        <w:trPr>
          <w:jc w:val="center"/>
        </w:trPr>
        <w:tc>
          <w:tcPr>
            <w:tcW w:w="10627" w:type="dxa"/>
            <w:gridSpan w:val="9"/>
          </w:tcPr>
          <w:p w14:paraId="592E9FE9" w14:textId="7DFF38E5" w:rsidR="00F53369" w:rsidRPr="00333D23" w:rsidRDefault="00D219A5" w:rsidP="00D219A5">
            <w:pPr>
              <w:rPr>
                <w:sz w:val="18"/>
                <w:szCs w:val="18"/>
              </w:rPr>
            </w:pPr>
            <w:r w:rsidRPr="00333D23">
              <w:rPr>
                <w:b/>
                <w:bCs/>
                <w:sz w:val="18"/>
                <w:szCs w:val="18"/>
              </w:rPr>
              <w:t>V</w:t>
            </w:r>
            <w:r w:rsidR="00397713" w:rsidRPr="00333D23">
              <w:rPr>
                <w:b/>
                <w:bCs/>
                <w:sz w:val="18"/>
                <w:szCs w:val="18"/>
              </w:rPr>
              <w:t>.</w:t>
            </w:r>
            <w:r w:rsidRPr="00333D23">
              <w:rPr>
                <w:b/>
                <w:bCs/>
                <w:sz w:val="18"/>
                <w:szCs w:val="18"/>
              </w:rPr>
              <w:t xml:space="preserve"> CURSO PARA O QUAL A DISCIPLINA É OFERECIDA</w:t>
            </w:r>
            <w:r w:rsidR="00852532" w:rsidRPr="00333D23">
              <w:rPr>
                <w:b/>
                <w:bCs/>
                <w:sz w:val="18"/>
                <w:szCs w:val="18"/>
              </w:rPr>
              <w:t xml:space="preserve"> E FASE</w:t>
            </w:r>
          </w:p>
        </w:tc>
      </w:tr>
      <w:tr w:rsidR="00D219A5" w:rsidRPr="00333D23" w14:paraId="20E93CB6" w14:textId="77777777" w:rsidTr="0044298D">
        <w:trPr>
          <w:jc w:val="center"/>
        </w:trPr>
        <w:tc>
          <w:tcPr>
            <w:tcW w:w="10627" w:type="dxa"/>
            <w:gridSpan w:val="9"/>
          </w:tcPr>
          <w:p w14:paraId="108A3393" w14:textId="214D29FC" w:rsidR="00275D2F" w:rsidRPr="00B702AB" w:rsidRDefault="00B702AB" w:rsidP="00D33859">
            <w:pPr>
              <w:rPr>
                <w:bCs/>
                <w:sz w:val="20"/>
                <w:szCs w:val="20"/>
              </w:rPr>
            </w:pPr>
            <w:r w:rsidRPr="00B702AB">
              <w:rPr>
                <w:bCs/>
                <w:sz w:val="20"/>
                <w:szCs w:val="20"/>
              </w:rPr>
              <w:t>Agronomia – 5ª fase</w:t>
            </w:r>
          </w:p>
        </w:tc>
      </w:tr>
      <w:tr w:rsidR="00D219A5" w:rsidRPr="00333D23" w14:paraId="3580D914" w14:textId="77777777" w:rsidTr="0044298D">
        <w:trPr>
          <w:jc w:val="center"/>
        </w:trPr>
        <w:tc>
          <w:tcPr>
            <w:tcW w:w="10627" w:type="dxa"/>
            <w:gridSpan w:val="9"/>
          </w:tcPr>
          <w:p w14:paraId="2ECACF56" w14:textId="77777777" w:rsidR="00D219A5" w:rsidRPr="00333D23" w:rsidRDefault="00D219A5" w:rsidP="00D219A5">
            <w:pPr>
              <w:rPr>
                <w:b/>
                <w:bCs/>
                <w:sz w:val="18"/>
                <w:szCs w:val="18"/>
              </w:rPr>
            </w:pPr>
            <w:r w:rsidRPr="00333D23">
              <w:rPr>
                <w:b/>
                <w:bCs/>
                <w:sz w:val="18"/>
                <w:szCs w:val="18"/>
              </w:rPr>
              <w:t>V</w:t>
            </w:r>
            <w:r w:rsidR="00397713" w:rsidRPr="00333D23">
              <w:rPr>
                <w:b/>
                <w:bCs/>
                <w:sz w:val="18"/>
                <w:szCs w:val="18"/>
              </w:rPr>
              <w:t>I</w:t>
            </w:r>
            <w:r w:rsidRPr="00333D23">
              <w:rPr>
                <w:b/>
                <w:bCs/>
                <w:sz w:val="18"/>
                <w:szCs w:val="18"/>
              </w:rPr>
              <w:t>. EMENTA</w:t>
            </w:r>
          </w:p>
        </w:tc>
      </w:tr>
      <w:tr w:rsidR="00D219A5" w:rsidRPr="00333D23" w14:paraId="538A91ED" w14:textId="77777777" w:rsidTr="0044298D">
        <w:trPr>
          <w:jc w:val="center"/>
        </w:trPr>
        <w:tc>
          <w:tcPr>
            <w:tcW w:w="10627" w:type="dxa"/>
            <w:gridSpan w:val="9"/>
          </w:tcPr>
          <w:p w14:paraId="2B14AF01" w14:textId="4B6198C9" w:rsidR="00E31841" w:rsidRPr="00B702AB" w:rsidRDefault="00B702AB" w:rsidP="008B00D3">
            <w:pPr>
              <w:spacing w:line="240" w:lineRule="atLeast"/>
              <w:rPr>
                <w:sz w:val="20"/>
                <w:szCs w:val="20"/>
              </w:rPr>
            </w:pPr>
            <w:r w:rsidRPr="00B702AB">
              <w:rPr>
                <w:sz w:val="20"/>
                <w:szCs w:val="20"/>
              </w:rPr>
              <w:t xml:space="preserve">Máquinas e implementos agrícolas e zootécnicos. Máquinas e implementos agrícolas: função, uso, constituição e regulagens. Máquinas para colheita de grãos e forragens. Planejamento, seleção e desempenho operacional da mecanização agrícola. Estudo econômico de conjuntos motomecanizados. Agricultura de Precisão. Impactos ambientais e sócio econômicos, análise e planejamento de sistemas para produção de </w:t>
            </w:r>
            <w:proofErr w:type="spellStart"/>
            <w:r w:rsidRPr="00B702AB">
              <w:rPr>
                <w:sz w:val="20"/>
                <w:szCs w:val="20"/>
              </w:rPr>
              <w:t>agrocombustíveis</w:t>
            </w:r>
            <w:proofErr w:type="spellEnd"/>
            <w:r w:rsidRPr="00B702AB">
              <w:rPr>
                <w:sz w:val="20"/>
                <w:szCs w:val="20"/>
              </w:rPr>
              <w:t>.</w:t>
            </w:r>
          </w:p>
        </w:tc>
      </w:tr>
      <w:tr w:rsidR="00D219A5" w:rsidRPr="00333D23" w14:paraId="416E7C90" w14:textId="77777777" w:rsidTr="0044298D">
        <w:trPr>
          <w:jc w:val="center"/>
        </w:trPr>
        <w:tc>
          <w:tcPr>
            <w:tcW w:w="10627" w:type="dxa"/>
            <w:gridSpan w:val="9"/>
          </w:tcPr>
          <w:p w14:paraId="060D25C4" w14:textId="77777777" w:rsidR="00D219A5" w:rsidRPr="00333D23" w:rsidRDefault="00D219A5" w:rsidP="00D219A5">
            <w:pPr>
              <w:rPr>
                <w:b/>
                <w:bCs/>
                <w:sz w:val="18"/>
                <w:szCs w:val="18"/>
              </w:rPr>
            </w:pPr>
            <w:r w:rsidRPr="00333D23">
              <w:rPr>
                <w:b/>
                <w:bCs/>
                <w:sz w:val="18"/>
                <w:szCs w:val="18"/>
              </w:rPr>
              <w:t>VI</w:t>
            </w:r>
            <w:r w:rsidR="00397713" w:rsidRPr="00333D23">
              <w:rPr>
                <w:b/>
                <w:bCs/>
                <w:sz w:val="18"/>
                <w:szCs w:val="18"/>
              </w:rPr>
              <w:t>I</w:t>
            </w:r>
            <w:r w:rsidRPr="00333D23">
              <w:rPr>
                <w:b/>
                <w:bCs/>
                <w:sz w:val="18"/>
                <w:szCs w:val="18"/>
              </w:rPr>
              <w:t>. OBJETIVOS</w:t>
            </w:r>
          </w:p>
        </w:tc>
      </w:tr>
      <w:tr w:rsidR="00333D23" w:rsidRPr="00333D23" w14:paraId="6B4DFABC" w14:textId="77777777" w:rsidTr="0044298D">
        <w:trPr>
          <w:jc w:val="center"/>
        </w:trPr>
        <w:tc>
          <w:tcPr>
            <w:tcW w:w="10627" w:type="dxa"/>
            <w:gridSpan w:val="9"/>
          </w:tcPr>
          <w:p w14:paraId="05821AE2" w14:textId="6CCA7C52" w:rsidR="00333D23" w:rsidRPr="00B702AB" w:rsidRDefault="00B702AB" w:rsidP="00333D23">
            <w:pPr>
              <w:spacing w:line="240" w:lineRule="atLeast"/>
              <w:rPr>
                <w:sz w:val="20"/>
                <w:szCs w:val="20"/>
              </w:rPr>
            </w:pPr>
            <w:r w:rsidRPr="00B702AB">
              <w:rPr>
                <w:sz w:val="20"/>
                <w:szCs w:val="20"/>
              </w:rPr>
              <w:t>Capacitar o futuro Engenheiro Agrônomo, através do conhecimento sobre mecanização agrícola, para equacionar atividades relacionadas no contexto geral da agricultura.</w:t>
            </w:r>
          </w:p>
        </w:tc>
      </w:tr>
      <w:tr w:rsidR="00333D23" w:rsidRPr="00333D23" w14:paraId="69B0D0FA" w14:textId="77777777" w:rsidTr="0044298D">
        <w:trPr>
          <w:jc w:val="center"/>
        </w:trPr>
        <w:tc>
          <w:tcPr>
            <w:tcW w:w="10627" w:type="dxa"/>
            <w:gridSpan w:val="9"/>
          </w:tcPr>
          <w:p w14:paraId="2998E5B3" w14:textId="77777777" w:rsidR="00333D23" w:rsidRPr="00333D23" w:rsidRDefault="00333D23" w:rsidP="00333D23">
            <w:pPr>
              <w:rPr>
                <w:b/>
                <w:bCs/>
                <w:sz w:val="18"/>
                <w:szCs w:val="18"/>
              </w:rPr>
            </w:pPr>
            <w:r w:rsidRPr="00333D23">
              <w:rPr>
                <w:b/>
                <w:bCs/>
                <w:sz w:val="18"/>
                <w:szCs w:val="18"/>
              </w:rPr>
              <w:t>VIII. CONTEÚDO PROGRAMÁTICO</w:t>
            </w:r>
          </w:p>
        </w:tc>
      </w:tr>
      <w:tr w:rsidR="00333D23" w:rsidRPr="00333D23" w14:paraId="1F376F9F" w14:textId="77777777" w:rsidTr="0044298D">
        <w:trPr>
          <w:jc w:val="center"/>
        </w:trPr>
        <w:tc>
          <w:tcPr>
            <w:tcW w:w="10627" w:type="dxa"/>
            <w:gridSpan w:val="9"/>
          </w:tcPr>
          <w:p w14:paraId="7B8D4B7D" w14:textId="06562704" w:rsidR="00333D23" w:rsidRPr="00B702AB" w:rsidRDefault="00B702AB" w:rsidP="00CD068E">
            <w:pPr>
              <w:numPr>
                <w:ilvl w:val="0"/>
                <w:numId w:val="17"/>
              </w:numPr>
              <w:tabs>
                <w:tab w:val="clear" w:pos="720"/>
                <w:tab w:val="num" w:pos="492"/>
              </w:tabs>
              <w:suppressAutoHyphens/>
              <w:rPr>
                <w:sz w:val="20"/>
                <w:szCs w:val="20"/>
              </w:rPr>
            </w:pPr>
            <w:r w:rsidRPr="00B702AB">
              <w:rPr>
                <w:sz w:val="20"/>
                <w:szCs w:val="20"/>
              </w:rPr>
              <w:t>Maquinas e equipamentos para preparo do solo;</w:t>
            </w:r>
          </w:p>
          <w:p w14:paraId="65433323" w14:textId="77777777" w:rsidR="00B702AB" w:rsidRPr="00B702AB" w:rsidRDefault="00B702AB" w:rsidP="00CD068E">
            <w:pPr>
              <w:numPr>
                <w:ilvl w:val="0"/>
                <w:numId w:val="17"/>
              </w:numPr>
              <w:tabs>
                <w:tab w:val="clear" w:pos="720"/>
                <w:tab w:val="num" w:pos="492"/>
              </w:tabs>
              <w:suppressAutoHyphens/>
              <w:rPr>
                <w:sz w:val="20"/>
                <w:szCs w:val="20"/>
              </w:rPr>
            </w:pPr>
            <w:r w:rsidRPr="00B702AB">
              <w:rPr>
                <w:sz w:val="20"/>
                <w:szCs w:val="20"/>
              </w:rPr>
              <w:t>Maquinas para distribuição de fertilizantes;</w:t>
            </w:r>
          </w:p>
          <w:p w14:paraId="34740CA3" w14:textId="77777777" w:rsidR="00B702AB" w:rsidRPr="00B702AB" w:rsidRDefault="00B702AB" w:rsidP="00CD068E">
            <w:pPr>
              <w:numPr>
                <w:ilvl w:val="0"/>
                <w:numId w:val="17"/>
              </w:numPr>
              <w:tabs>
                <w:tab w:val="clear" w:pos="720"/>
                <w:tab w:val="num" w:pos="492"/>
              </w:tabs>
              <w:suppressAutoHyphens/>
              <w:rPr>
                <w:sz w:val="20"/>
                <w:szCs w:val="20"/>
              </w:rPr>
            </w:pPr>
            <w:r w:rsidRPr="00B702AB">
              <w:rPr>
                <w:sz w:val="20"/>
                <w:szCs w:val="20"/>
              </w:rPr>
              <w:t>Maquinas para implantação de cultivos;</w:t>
            </w:r>
          </w:p>
          <w:p w14:paraId="24204DD2" w14:textId="77777777" w:rsidR="00B702AB" w:rsidRPr="00B702AB" w:rsidRDefault="00B702AB" w:rsidP="00CD068E">
            <w:pPr>
              <w:numPr>
                <w:ilvl w:val="0"/>
                <w:numId w:val="17"/>
              </w:numPr>
              <w:tabs>
                <w:tab w:val="clear" w:pos="720"/>
                <w:tab w:val="num" w:pos="492"/>
              </w:tabs>
              <w:suppressAutoHyphens/>
              <w:rPr>
                <w:sz w:val="20"/>
                <w:szCs w:val="20"/>
              </w:rPr>
            </w:pPr>
            <w:r w:rsidRPr="00B702AB">
              <w:rPr>
                <w:sz w:val="20"/>
                <w:szCs w:val="20"/>
              </w:rPr>
              <w:t>Maquinas e equipamentos para tratos culturais;</w:t>
            </w:r>
          </w:p>
          <w:p w14:paraId="19AD0F7A" w14:textId="784431C6" w:rsidR="00B702AB" w:rsidRPr="00333D23" w:rsidRDefault="00B702AB" w:rsidP="00CD068E">
            <w:pPr>
              <w:numPr>
                <w:ilvl w:val="0"/>
                <w:numId w:val="17"/>
              </w:numPr>
              <w:tabs>
                <w:tab w:val="clear" w:pos="720"/>
                <w:tab w:val="num" w:pos="492"/>
              </w:tabs>
              <w:suppressAutoHyphens/>
              <w:rPr>
                <w:sz w:val="18"/>
                <w:szCs w:val="18"/>
              </w:rPr>
            </w:pPr>
            <w:r w:rsidRPr="00B702AB">
              <w:rPr>
                <w:sz w:val="20"/>
                <w:szCs w:val="20"/>
              </w:rPr>
              <w:t>Maquinas para colheita de forragens e grãos</w:t>
            </w:r>
            <w:r>
              <w:rPr>
                <w:sz w:val="20"/>
                <w:szCs w:val="20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333D23" w:rsidRPr="00333D23" w14:paraId="2861B3D8" w14:textId="77777777" w:rsidTr="0044298D">
        <w:trPr>
          <w:jc w:val="center"/>
        </w:trPr>
        <w:tc>
          <w:tcPr>
            <w:tcW w:w="10627" w:type="dxa"/>
            <w:gridSpan w:val="9"/>
          </w:tcPr>
          <w:p w14:paraId="2CC1F85C" w14:textId="77777777" w:rsidR="00333D23" w:rsidRPr="00333D23" w:rsidRDefault="00333D23" w:rsidP="00333D23">
            <w:pPr>
              <w:rPr>
                <w:b/>
                <w:bCs/>
                <w:sz w:val="18"/>
                <w:szCs w:val="18"/>
              </w:rPr>
            </w:pPr>
            <w:r w:rsidRPr="00333D23">
              <w:rPr>
                <w:b/>
                <w:bCs/>
                <w:sz w:val="18"/>
                <w:szCs w:val="18"/>
              </w:rPr>
              <w:t>IX. METODOLOGIA DE ENSINO / DESENVOLVIMENTO DO PROGRAMA</w:t>
            </w:r>
          </w:p>
        </w:tc>
      </w:tr>
      <w:tr w:rsidR="00333D23" w:rsidRPr="00333D23" w14:paraId="2C22DBDE" w14:textId="77777777" w:rsidTr="0044298D">
        <w:trPr>
          <w:jc w:val="center"/>
        </w:trPr>
        <w:tc>
          <w:tcPr>
            <w:tcW w:w="10627" w:type="dxa"/>
            <w:gridSpan w:val="9"/>
          </w:tcPr>
          <w:p w14:paraId="301837D6" w14:textId="309DB998" w:rsidR="00333D23" w:rsidRPr="005E4999" w:rsidRDefault="00B702AB" w:rsidP="005E4999">
            <w:pPr>
              <w:pStyle w:val="TableParagraph"/>
              <w:rPr>
                <w:sz w:val="20"/>
                <w:szCs w:val="20"/>
              </w:rPr>
            </w:pPr>
            <w:r w:rsidRPr="001B44C7">
              <w:rPr>
                <w:sz w:val="20"/>
                <w:szCs w:val="20"/>
              </w:rPr>
              <w:t>O programa da disciplina será ministrado com aulas teóricas, práticas e atividades de extensão. As aulas teóricas terão auxílio de data show, vídeos, quadro de escrever e protótipos/ máquinas disponíveis nos laboratórios. Nas aulas práticas os alunos farão práticas básicas de: acoplamento, regulagem e operação de equipamentos agrícolas, especialmente arado de discos; grade de discos; distribuidores de corretivos; semeadora-adubadora; subsolador; rolo facas e pulverizador. Para a avaliação discente serão adotados aspectos determinados pela resolução 017/CUn/ 97 e constará de provas escritas e/ou provas práticas e/ou apresentação de trabalhos na forma de seminários e/ou estudos direcionados e/ou relatórios e/ou trabalhos de pesquisa. As aulas praticas ministradas na Fazenda Experimental da Ressacada terão início às 14:00h. O deslocamento até a Fazenda Experimental da Ressacada é de responsabilidade dos acadêmicos.</w:t>
            </w:r>
          </w:p>
        </w:tc>
      </w:tr>
      <w:tr w:rsidR="00333D23" w:rsidRPr="00333D23" w14:paraId="1A4D7280" w14:textId="77777777" w:rsidTr="0044298D">
        <w:trPr>
          <w:jc w:val="center"/>
        </w:trPr>
        <w:tc>
          <w:tcPr>
            <w:tcW w:w="10627" w:type="dxa"/>
            <w:gridSpan w:val="9"/>
          </w:tcPr>
          <w:p w14:paraId="5059A64B" w14:textId="77777777" w:rsidR="00333D23" w:rsidRPr="00333D23" w:rsidRDefault="00333D23" w:rsidP="00333D23">
            <w:pPr>
              <w:rPr>
                <w:b/>
                <w:bCs/>
                <w:sz w:val="18"/>
                <w:szCs w:val="18"/>
              </w:rPr>
            </w:pPr>
            <w:r w:rsidRPr="00333D23">
              <w:rPr>
                <w:b/>
                <w:bCs/>
                <w:sz w:val="18"/>
                <w:szCs w:val="18"/>
              </w:rPr>
              <w:t>X. METODOLOGIA DE AVALIAÇÃO</w:t>
            </w:r>
          </w:p>
        </w:tc>
      </w:tr>
      <w:tr w:rsidR="00333D23" w:rsidRPr="00333D23" w14:paraId="04DE3C0A" w14:textId="77777777" w:rsidTr="0044298D">
        <w:trPr>
          <w:jc w:val="center"/>
        </w:trPr>
        <w:tc>
          <w:tcPr>
            <w:tcW w:w="10627" w:type="dxa"/>
            <w:gridSpan w:val="9"/>
          </w:tcPr>
          <w:p w14:paraId="2D3E9966" w14:textId="77777777" w:rsidR="001B44C7" w:rsidRPr="001B44C7" w:rsidRDefault="001B44C7" w:rsidP="001B44C7">
            <w:pPr>
              <w:jc w:val="both"/>
              <w:rPr>
                <w:b/>
                <w:bCs/>
                <w:sz w:val="20"/>
                <w:szCs w:val="20"/>
              </w:rPr>
            </w:pPr>
            <w:r w:rsidRPr="001B44C7">
              <w:rPr>
                <w:sz w:val="20"/>
                <w:szCs w:val="20"/>
              </w:rPr>
              <w:t>AVALIAÇÃO: Segue os critérios especificados na resolução 017/</w:t>
            </w:r>
            <w:proofErr w:type="spellStart"/>
            <w:r w:rsidRPr="001B44C7">
              <w:rPr>
                <w:sz w:val="20"/>
                <w:szCs w:val="20"/>
              </w:rPr>
              <w:t>Cun</w:t>
            </w:r>
            <w:proofErr w:type="spellEnd"/>
            <w:r w:rsidRPr="001B44C7">
              <w:rPr>
                <w:sz w:val="20"/>
                <w:szCs w:val="20"/>
              </w:rPr>
              <w:t>/97.</w:t>
            </w:r>
          </w:p>
          <w:p w14:paraId="03B45335" w14:textId="5F5C465D" w:rsidR="001B44C7" w:rsidRPr="00ED2A6D" w:rsidRDefault="001B44C7" w:rsidP="00CD068E">
            <w:pPr>
              <w:rPr>
                <w:b/>
                <w:sz w:val="20"/>
                <w:szCs w:val="20"/>
              </w:rPr>
            </w:pPr>
            <w:proofErr w:type="gramStart"/>
            <w:r w:rsidRPr="001B44C7">
              <w:rPr>
                <w:b/>
                <w:bCs/>
                <w:sz w:val="20"/>
                <w:szCs w:val="20"/>
              </w:rPr>
              <w:t>1</w:t>
            </w:r>
            <w:proofErr w:type="gramEnd"/>
            <w:r w:rsidRPr="00ED2A6D">
              <w:rPr>
                <w:b/>
                <w:bCs/>
                <w:sz w:val="20"/>
                <w:szCs w:val="20"/>
              </w:rPr>
              <w:t>) Duas avaliações escritas,</w:t>
            </w:r>
            <w:r w:rsidRPr="00ED2A6D">
              <w:rPr>
                <w:b/>
                <w:sz w:val="20"/>
                <w:szCs w:val="20"/>
              </w:rPr>
              <w:t xml:space="preserve"> peso 3,0 cada uma, nos dias: Turma A –  </w:t>
            </w:r>
            <w:r w:rsidR="007B2476">
              <w:rPr>
                <w:b/>
                <w:sz w:val="20"/>
                <w:szCs w:val="20"/>
              </w:rPr>
              <w:t>06/10 e 08/10</w:t>
            </w:r>
            <w:r w:rsidRPr="00ED2A6D">
              <w:rPr>
                <w:b/>
                <w:sz w:val="20"/>
                <w:szCs w:val="20"/>
              </w:rPr>
              <w:t>.</w:t>
            </w:r>
            <w:r w:rsidRPr="00ED2A6D">
              <w:rPr>
                <w:b/>
                <w:bCs/>
                <w:sz w:val="20"/>
                <w:szCs w:val="20"/>
              </w:rPr>
              <w:t xml:space="preserve"> Turma B –  </w:t>
            </w:r>
            <w:r w:rsidR="00A34D44">
              <w:rPr>
                <w:b/>
                <w:bCs/>
                <w:sz w:val="20"/>
                <w:szCs w:val="20"/>
              </w:rPr>
              <w:t>08</w:t>
            </w:r>
            <w:r w:rsidR="007B2476">
              <w:rPr>
                <w:b/>
                <w:bCs/>
                <w:sz w:val="20"/>
                <w:szCs w:val="20"/>
              </w:rPr>
              <w:t xml:space="preserve">/12 e </w:t>
            </w:r>
            <w:r w:rsidR="00A34D44">
              <w:rPr>
                <w:b/>
                <w:bCs/>
                <w:sz w:val="20"/>
                <w:szCs w:val="20"/>
              </w:rPr>
              <w:t>10</w:t>
            </w:r>
            <w:r w:rsidR="007B2476">
              <w:rPr>
                <w:b/>
                <w:bCs/>
                <w:sz w:val="20"/>
                <w:szCs w:val="20"/>
              </w:rPr>
              <w:t>/12</w:t>
            </w:r>
            <w:r w:rsidR="005E4999" w:rsidRPr="00ED2A6D">
              <w:rPr>
                <w:b/>
                <w:bCs/>
                <w:sz w:val="20"/>
                <w:szCs w:val="20"/>
              </w:rPr>
              <w:t>.</w:t>
            </w:r>
            <w:r w:rsidRPr="00ED2A6D">
              <w:rPr>
                <w:b/>
                <w:bCs/>
                <w:sz w:val="20"/>
                <w:szCs w:val="20"/>
              </w:rPr>
              <w:t xml:space="preserve"> </w:t>
            </w:r>
          </w:p>
          <w:p w14:paraId="37E8C0B7" w14:textId="55492E09" w:rsidR="001B44C7" w:rsidRPr="00ED2A6D" w:rsidRDefault="001B44C7" w:rsidP="001B44C7">
            <w:pPr>
              <w:spacing w:after="60"/>
              <w:rPr>
                <w:sz w:val="20"/>
                <w:szCs w:val="20"/>
              </w:rPr>
            </w:pPr>
            <w:r w:rsidRPr="00ED2A6D">
              <w:rPr>
                <w:b/>
                <w:bCs/>
                <w:sz w:val="20"/>
                <w:szCs w:val="20"/>
              </w:rPr>
              <w:t>2) Diagnóstico da mecanização na propriedade agrícola (Peso 3</w:t>
            </w:r>
            <w:r w:rsidR="00ED2A6D" w:rsidRPr="00ED2A6D">
              <w:rPr>
                <w:b/>
                <w:bCs/>
                <w:sz w:val="20"/>
                <w:szCs w:val="20"/>
              </w:rPr>
              <w:t>,0</w:t>
            </w:r>
            <w:r w:rsidRPr="00ED2A6D">
              <w:rPr>
                <w:b/>
                <w:bCs/>
                <w:sz w:val="20"/>
                <w:szCs w:val="20"/>
              </w:rPr>
              <w:t>)</w:t>
            </w:r>
            <w:r w:rsidRPr="00ED2A6D">
              <w:rPr>
                <w:sz w:val="20"/>
                <w:szCs w:val="20"/>
              </w:rPr>
              <w:t>.</w:t>
            </w:r>
          </w:p>
          <w:p w14:paraId="7736099D" w14:textId="77777777" w:rsidR="001B44C7" w:rsidRPr="00ED2A6D" w:rsidRDefault="001B44C7" w:rsidP="001B44C7">
            <w:pPr>
              <w:suppressAutoHyphens/>
              <w:rPr>
                <w:b/>
                <w:bCs/>
                <w:sz w:val="20"/>
                <w:szCs w:val="20"/>
              </w:rPr>
            </w:pPr>
            <w:proofErr w:type="gramStart"/>
            <w:r w:rsidRPr="00ED2A6D">
              <w:rPr>
                <w:b/>
                <w:bCs/>
                <w:sz w:val="20"/>
                <w:szCs w:val="20"/>
              </w:rPr>
              <w:t>2.1)</w:t>
            </w:r>
            <w:proofErr w:type="gramEnd"/>
            <w:r w:rsidRPr="00ED2A6D">
              <w:rPr>
                <w:b/>
                <w:bCs/>
                <w:sz w:val="20"/>
                <w:szCs w:val="20"/>
              </w:rPr>
              <w:t xml:space="preserve"> </w:t>
            </w:r>
            <w:r w:rsidRPr="00ED2A6D">
              <w:rPr>
                <w:b/>
                <w:sz w:val="20"/>
                <w:szCs w:val="20"/>
              </w:rPr>
              <w:t>Em grupos,</w:t>
            </w:r>
            <w:r w:rsidRPr="00ED2A6D">
              <w:rPr>
                <w:sz w:val="20"/>
                <w:szCs w:val="20"/>
              </w:rPr>
              <w:t xml:space="preserve"> com numero de integrantes definidos pelo professor</w:t>
            </w:r>
            <w:r w:rsidRPr="00ED2A6D">
              <w:rPr>
                <w:b/>
                <w:bCs/>
                <w:sz w:val="20"/>
                <w:szCs w:val="20"/>
              </w:rPr>
              <w:t>.</w:t>
            </w:r>
          </w:p>
          <w:p w14:paraId="6F1BC3C5" w14:textId="77777777" w:rsidR="001B44C7" w:rsidRPr="00ED2A6D" w:rsidRDefault="001B44C7" w:rsidP="001B44C7">
            <w:pPr>
              <w:suppressAutoHyphens/>
              <w:rPr>
                <w:b/>
                <w:bCs/>
                <w:sz w:val="20"/>
                <w:szCs w:val="20"/>
              </w:rPr>
            </w:pPr>
            <w:r w:rsidRPr="00ED2A6D">
              <w:rPr>
                <w:b/>
                <w:bCs/>
                <w:sz w:val="20"/>
                <w:szCs w:val="20"/>
              </w:rPr>
              <w:t xml:space="preserve">2.2) Normas para apresentação e formatação de trabalhos: </w:t>
            </w:r>
          </w:p>
          <w:p w14:paraId="17324099" w14:textId="77777777" w:rsidR="001B44C7" w:rsidRPr="00ED2A6D" w:rsidRDefault="001B44C7" w:rsidP="001B44C7">
            <w:pPr>
              <w:suppressAutoHyphens/>
              <w:rPr>
                <w:sz w:val="20"/>
                <w:szCs w:val="20"/>
              </w:rPr>
            </w:pPr>
            <w:r w:rsidRPr="00ED2A6D">
              <w:rPr>
                <w:sz w:val="20"/>
                <w:szCs w:val="20"/>
              </w:rPr>
              <w:t>- O trabalho poderá, a critério do professor, ser enviado via e-mail ou entregue em mãos por escrito.</w:t>
            </w:r>
          </w:p>
          <w:p w14:paraId="7DE4F3F0" w14:textId="77777777" w:rsidR="001B44C7" w:rsidRPr="00ED2A6D" w:rsidRDefault="001B44C7" w:rsidP="001B44C7">
            <w:pPr>
              <w:suppressAutoHyphens/>
              <w:ind w:left="176" w:hanging="176"/>
              <w:rPr>
                <w:sz w:val="20"/>
                <w:szCs w:val="20"/>
              </w:rPr>
            </w:pPr>
            <w:r w:rsidRPr="00ED2A6D">
              <w:rPr>
                <w:sz w:val="20"/>
                <w:szCs w:val="20"/>
              </w:rPr>
              <w:t>- O trabalho escrito deve conter: Capa, autores; Índice; Introdução; Descrição da Unidade de produção; Detalhamento das Maquinas e implementos na unidade de produção; Diagnóstico da adequação/uso do maquinário; Considerações finais, Referências Bibliográficas (segundo a ABNT).</w:t>
            </w:r>
          </w:p>
          <w:p w14:paraId="536F2D88" w14:textId="77777777" w:rsidR="001B44C7" w:rsidRPr="00ED2A6D" w:rsidRDefault="001B44C7" w:rsidP="001B44C7">
            <w:pPr>
              <w:suppressAutoHyphens/>
              <w:ind w:left="176" w:hanging="176"/>
              <w:rPr>
                <w:sz w:val="20"/>
                <w:szCs w:val="20"/>
              </w:rPr>
            </w:pPr>
            <w:r w:rsidRPr="00ED2A6D">
              <w:rPr>
                <w:sz w:val="20"/>
                <w:szCs w:val="20"/>
              </w:rPr>
              <w:t xml:space="preserve">- </w:t>
            </w:r>
            <w:r w:rsidRPr="00ED2A6D">
              <w:rPr>
                <w:b/>
                <w:sz w:val="20"/>
                <w:szCs w:val="20"/>
              </w:rPr>
              <w:t>Normas para formatação:</w:t>
            </w:r>
            <w:r w:rsidRPr="00ED2A6D">
              <w:rPr>
                <w:sz w:val="20"/>
                <w:szCs w:val="20"/>
              </w:rPr>
              <w:t xml:space="preserve"> fonte Times New Roman tamanho 12, espaçamento entre linhas 1,5; número mínimo de 12 páginas (sem considerar a capa); margens de 2,5 cm de todos os lados; papel A4.</w:t>
            </w:r>
          </w:p>
          <w:p w14:paraId="6B32913F" w14:textId="03E2B23C" w:rsidR="001B44C7" w:rsidRPr="00ED2A6D" w:rsidRDefault="001B44C7" w:rsidP="001B44C7">
            <w:pPr>
              <w:suppressAutoHyphens/>
              <w:ind w:left="176" w:hanging="176"/>
              <w:rPr>
                <w:sz w:val="20"/>
                <w:szCs w:val="20"/>
              </w:rPr>
            </w:pPr>
            <w:r w:rsidRPr="00ED2A6D">
              <w:rPr>
                <w:sz w:val="20"/>
                <w:szCs w:val="20"/>
              </w:rPr>
              <w:t xml:space="preserve">- </w:t>
            </w:r>
            <w:r w:rsidR="005E4999" w:rsidRPr="00ED2A6D">
              <w:rPr>
                <w:b/>
                <w:sz w:val="20"/>
                <w:szCs w:val="20"/>
              </w:rPr>
              <w:t>E</w:t>
            </w:r>
            <w:r w:rsidRPr="00ED2A6D">
              <w:rPr>
                <w:b/>
                <w:sz w:val="20"/>
                <w:szCs w:val="20"/>
              </w:rPr>
              <w:t xml:space="preserve">ntrega do Trabalho escrito </w:t>
            </w:r>
            <w:r w:rsidRPr="00ED2A6D">
              <w:rPr>
                <w:sz w:val="20"/>
                <w:szCs w:val="20"/>
              </w:rPr>
              <w:t xml:space="preserve">em </w:t>
            </w:r>
            <w:r w:rsidR="007B2476">
              <w:rPr>
                <w:sz w:val="20"/>
                <w:szCs w:val="20"/>
              </w:rPr>
              <w:t>24/11</w:t>
            </w:r>
            <w:r w:rsidRPr="00ED2A6D">
              <w:rPr>
                <w:sz w:val="20"/>
                <w:szCs w:val="20"/>
              </w:rPr>
              <w:t xml:space="preserve"> (A) e </w:t>
            </w:r>
            <w:r w:rsidR="007B2476">
              <w:rPr>
                <w:sz w:val="20"/>
                <w:szCs w:val="20"/>
              </w:rPr>
              <w:t>26/11</w:t>
            </w:r>
            <w:r w:rsidR="005E4999" w:rsidRPr="00ED2A6D">
              <w:rPr>
                <w:sz w:val="20"/>
                <w:szCs w:val="20"/>
              </w:rPr>
              <w:t xml:space="preserve"> (B). A entrega será feita via </w:t>
            </w:r>
            <w:proofErr w:type="spellStart"/>
            <w:r w:rsidR="005E4999" w:rsidRPr="00ED2A6D">
              <w:rPr>
                <w:sz w:val="20"/>
                <w:szCs w:val="20"/>
              </w:rPr>
              <w:t>Moodle</w:t>
            </w:r>
            <w:proofErr w:type="spellEnd"/>
            <w:r w:rsidR="005E4999" w:rsidRPr="00ED2A6D">
              <w:rPr>
                <w:sz w:val="20"/>
                <w:szCs w:val="20"/>
              </w:rPr>
              <w:t xml:space="preserve"> em arquivo PDF ou doc</w:t>
            </w:r>
            <w:r w:rsidR="00ED2A6D" w:rsidRPr="00ED2A6D">
              <w:rPr>
                <w:sz w:val="20"/>
                <w:szCs w:val="20"/>
              </w:rPr>
              <w:t>.</w:t>
            </w:r>
          </w:p>
          <w:p w14:paraId="0DFB0BBC" w14:textId="77777777" w:rsidR="001B44C7" w:rsidRPr="00ED2A6D" w:rsidRDefault="001B44C7" w:rsidP="001B44C7">
            <w:pPr>
              <w:suppressAutoHyphens/>
              <w:ind w:left="176" w:hanging="176"/>
              <w:rPr>
                <w:b/>
                <w:bCs/>
                <w:sz w:val="20"/>
                <w:szCs w:val="20"/>
              </w:rPr>
            </w:pPr>
            <w:r w:rsidRPr="00ED2A6D">
              <w:rPr>
                <w:b/>
                <w:bCs/>
                <w:sz w:val="20"/>
                <w:szCs w:val="20"/>
              </w:rPr>
              <w:t xml:space="preserve">2.3) Atribuição de notas: </w:t>
            </w:r>
            <w:r w:rsidRPr="00ED2A6D">
              <w:rPr>
                <w:sz w:val="20"/>
                <w:szCs w:val="20"/>
              </w:rPr>
              <w:t>A atribuição de nota para o trabalho de diagnóstico será feita em função da formatação, do rigor na redação, principalmente gramatical, conteúdo, forma de apresentação das informações, qualidade do diagnóstico, ilustrações, Considerações finais e adequação as normas aqui descritas ou ao Roteiro determinado pelo professor.</w:t>
            </w:r>
            <w:r w:rsidRPr="00ED2A6D">
              <w:rPr>
                <w:b/>
                <w:bCs/>
                <w:sz w:val="20"/>
                <w:szCs w:val="20"/>
              </w:rPr>
              <w:t xml:space="preserve"> </w:t>
            </w:r>
            <w:r w:rsidRPr="00ED2A6D">
              <w:rPr>
                <w:sz w:val="20"/>
                <w:szCs w:val="20"/>
              </w:rPr>
              <w:t xml:space="preserve">Fará parte da composição da nota a apresentação do trabalho em sala de aula, sendo que essa apresentação poderá ou não ocorrer, a critério do professor, considerando o tempo disponível para isso. </w:t>
            </w:r>
          </w:p>
          <w:p w14:paraId="72FDE9DC" w14:textId="535A9C6D" w:rsidR="001B44C7" w:rsidRPr="00ED2A6D" w:rsidRDefault="001B44C7" w:rsidP="001B44C7">
            <w:pPr>
              <w:suppressAutoHyphens/>
              <w:ind w:left="176" w:hanging="176"/>
              <w:jc w:val="both"/>
              <w:rPr>
                <w:sz w:val="20"/>
                <w:szCs w:val="20"/>
              </w:rPr>
            </w:pPr>
            <w:r w:rsidRPr="00ED2A6D">
              <w:rPr>
                <w:sz w:val="20"/>
                <w:szCs w:val="20"/>
              </w:rPr>
              <w:t xml:space="preserve"> - A nota da apresentação oral </w:t>
            </w:r>
            <w:r w:rsidR="007B2476">
              <w:rPr>
                <w:sz w:val="20"/>
                <w:szCs w:val="20"/>
              </w:rPr>
              <w:t xml:space="preserve">(caso ocorra) </w:t>
            </w:r>
            <w:r w:rsidRPr="00ED2A6D">
              <w:rPr>
                <w:sz w:val="20"/>
                <w:szCs w:val="20"/>
              </w:rPr>
              <w:t>será dada em função da qualidade do material apresentado, domínio do conteúdo e das considerações do grupo em relação a adequação do maquinário a atividade produtiva.</w:t>
            </w:r>
          </w:p>
          <w:p w14:paraId="12019077" w14:textId="4C1CB32F" w:rsidR="001B44C7" w:rsidRPr="00ED2A6D" w:rsidRDefault="001B44C7" w:rsidP="001B44C7">
            <w:pPr>
              <w:suppressAutoHyphens/>
              <w:ind w:left="176" w:hanging="176"/>
              <w:jc w:val="both"/>
              <w:rPr>
                <w:sz w:val="20"/>
                <w:szCs w:val="20"/>
              </w:rPr>
            </w:pPr>
            <w:r w:rsidRPr="00ED2A6D">
              <w:rPr>
                <w:b/>
                <w:sz w:val="20"/>
                <w:szCs w:val="20"/>
              </w:rPr>
              <w:t xml:space="preserve">3. Relatórios de aula: </w:t>
            </w:r>
            <w:r w:rsidRPr="00ED2A6D">
              <w:rPr>
                <w:sz w:val="20"/>
                <w:szCs w:val="20"/>
              </w:rPr>
              <w:t xml:space="preserve">Apresentação de relatório referente as aulas praticas quando solicitado (Peso </w:t>
            </w:r>
            <w:r w:rsidR="00ED2A6D" w:rsidRPr="00ED2A6D">
              <w:rPr>
                <w:sz w:val="20"/>
                <w:szCs w:val="20"/>
              </w:rPr>
              <w:t>total = 1,0</w:t>
            </w:r>
            <w:r w:rsidRPr="00ED2A6D">
              <w:rPr>
                <w:sz w:val="20"/>
                <w:szCs w:val="20"/>
              </w:rPr>
              <w:t>).</w:t>
            </w:r>
            <w:r w:rsidRPr="00ED2A6D">
              <w:rPr>
                <w:b/>
                <w:sz w:val="20"/>
                <w:szCs w:val="20"/>
              </w:rPr>
              <w:t xml:space="preserve"> </w:t>
            </w:r>
          </w:p>
          <w:p w14:paraId="243AF538" w14:textId="3345984F" w:rsidR="00333D23" w:rsidRPr="00333D23" w:rsidRDefault="00CD068E" w:rsidP="001B44C7">
            <w:pPr>
              <w:jc w:val="both"/>
              <w:rPr>
                <w:sz w:val="18"/>
                <w:szCs w:val="18"/>
              </w:rPr>
            </w:pPr>
            <w:r w:rsidRPr="00ED2A6D">
              <w:rPr>
                <w:sz w:val="18"/>
                <w:szCs w:val="18"/>
              </w:rPr>
              <w:t>Não haverá avaliação final ou de recuperação.</w:t>
            </w:r>
          </w:p>
        </w:tc>
      </w:tr>
    </w:tbl>
    <w:p w14:paraId="75DD3A74" w14:textId="0FF0D12A" w:rsidR="00140A36" w:rsidRPr="00333D23" w:rsidRDefault="00140A36">
      <w:pPr>
        <w:rPr>
          <w:sz w:val="18"/>
          <w:szCs w:val="18"/>
        </w:rPr>
      </w:pPr>
    </w:p>
    <w:tbl>
      <w:tblPr>
        <w:tblW w:w="10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3"/>
        <w:gridCol w:w="873"/>
        <w:gridCol w:w="6760"/>
        <w:gridCol w:w="2121"/>
      </w:tblGrid>
      <w:tr w:rsidR="00140A36" w:rsidRPr="00333D23" w14:paraId="4EE0DD59" w14:textId="77777777" w:rsidTr="0044298D">
        <w:trPr>
          <w:trHeight w:val="70"/>
          <w:jc w:val="center"/>
        </w:trPr>
        <w:tc>
          <w:tcPr>
            <w:tcW w:w="10627" w:type="dxa"/>
            <w:gridSpan w:val="4"/>
            <w:vAlign w:val="center"/>
          </w:tcPr>
          <w:p w14:paraId="15ADFD73" w14:textId="4E310BD9" w:rsidR="00140A36" w:rsidRPr="00333D23" w:rsidRDefault="00140A36" w:rsidP="00140A36">
            <w:pPr>
              <w:rPr>
                <w:b/>
                <w:bCs/>
                <w:sz w:val="18"/>
                <w:szCs w:val="18"/>
              </w:rPr>
            </w:pPr>
            <w:r w:rsidRPr="00333D23">
              <w:rPr>
                <w:b/>
                <w:bCs/>
                <w:sz w:val="18"/>
                <w:szCs w:val="18"/>
              </w:rPr>
              <w:t>XII. CRONOGRAMA</w:t>
            </w:r>
          </w:p>
        </w:tc>
      </w:tr>
      <w:tr w:rsidR="008E00A1" w:rsidRPr="00333D23" w14:paraId="004037DC" w14:textId="77777777" w:rsidTr="00ED41ED">
        <w:tblPrEx>
          <w:tblCellMar>
            <w:left w:w="71" w:type="dxa"/>
            <w:right w:w="71" w:type="dxa"/>
          </w:tblCellMar>
        </w:tblPrEx>
        <w:trPr>
          <w:jc w:val="center"/>
        </w:trPr>
        <w:tc>
          <w:tcPr>
            <w:tcW w:w="1746" w:type="dxa"/>
            <w:gridSpan w:val="2"/>
            <w:vAlign w:val="center"/>
          </w:tcPr>
          <w:p w14:paraId="23987E7E" w14:textId="77777777" w:rsidR="008E00A1" w:rsidRPr="00333D23" w:rsidRDefault="008E00A1" w:rsidP="00ED41ED">
            <w:pPr>
              <w:jc w:val="center"/>
              <w:rPr>
                <w:sz w:val="18"/>
                <w:szCs w:val="18"/>
              </w:rPr>
            </w:pPr>
            <w:r w:rsidRPr="00333D23">
              <w:rPr>
                <w:sz w:val="18"/>
                <w:szCs w:val="18"/>
              </w:rPr>
              <w:t>DATA</w:t>
            </w:r>
          </w:p>
        </w:tc>
        <w:tc>
          <w:tcPr>
            <w:tcW w:w="6760" w:type="dxa"/>
            <w:vMerge w:val="restart"/>
            <w:vAlign w:val="center"/>
          </w:tcPr>
          <w:p w14:paraId="2C39757A" w14:textId="77777777" w:rsidR="008E00A1" w:rsidRPr="00333D23" w:rsidRDefault="008E00A1" w:rsidP="00140A36">
            <w:pPr>
              <w:jc w:val="center"/>
              <w:rPr>
                <w:sz w:val="18"/>
                <w:szCs w:val="18"/>
              </w:rPr>
            </w:pPr>
            <w:r w:rsidRPr="00333D23">
              <w:rPr>
                <w:sz w:val="18"/>
                <w:szCs w:val="18"/>
              </w:rPr>
              <w:t>ASSUNTO / TEMA</w:t>
            </w:r>
          </w:p>
        </w:tc>
        <w:tc>
          <w:tcPr>
            <w:tcW w:w="2121" w:type="dxa"/>
            <w:vMerge w:val="restart"/>
            <w:vAlign w:val="center"/>
          </w:tcPr>
          <w:p w14:paraId="335C8AA9" w14:textId="77777777" w:rsidR="008E00A1" w:rsidRPr="00333D23" w:rsidRDefault="008E00A1" w:rsidP="00140A36">
            <w:pPr>
              <w:ind w:left="72"/>
              <w:jc w:val="center"/>
              <w:rPr>
                <w:sz w:val="18"/>
                <w:szCs w:val="18"/>
              </w:rPr>
            </w:pPr>
            <w:r w:rsidRPr="00333D23">
              <w:rPr>
                <w:bCs/>
                <w:sz w:val="18"/>
                <w:szCs w:val="18"/>
              </w:rPr>
              <w:t>PROCEDIMENTO</w:t>
            </w:r>
          </w:p>
        </w:tc>
      </w:tr>
      <w:tr w:rsidR="008E00A1" w:rsidRPr="00333D23" w14:paraId="563C5564" w14:textId="77777777" w:rsidTr="00A63765">
        <w:tblPrEx>
          <w:tblCellMar>
            <w:left w:w="71" w:type="dxa"/>
            <w:right w:w="71" w:type="dxa"/>
          </w:tblCellMar>
        </w:tblPrEx>
        <w:trPr>
          <w:jc w:val="center"/>
        </w:trPr>
        <w:tc>
          <w:tcPr>
            <w:tcW w:w="873" w:type="dxa"/>
            <w:vAlign w:val="center"/>
          </w:tcPr>
          <w:p w14:paraId="07A0D1B8" w14:textId="078DF158" w:rsidR="008E00A1" w:rsidRPr="00333D23" w:rsidRDefault="008E00A1" w:rsidP="00ED41E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Turma A</w:t>
            </w:r>
          </w:p>
        </w:tc>
        <w:tc>
          <w:tcPr>
            <w:tcW w:w="873" w:type="dxa"/>
            <w:vAlign w:val="center"/>
          </w:tcPr>
          <w:p w14:paraId="25A5AB87" w14:textId="1DA4E6BC" w:rsidR="008E00A1" w:rsidRPr="00333D23" w:rsidRDefault="008E00A1" w:rsidP="00ED41E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Turma B</w:t>
            </w:r>
          </w:p>
        </w:tc>
        <w:tc>
          <w:tcPr>
            <w:tcW w:w="6760" w:type="dxa"/>
            <w:vMerge/>
            <w:vAlign w:val="center"/>
          </w:tcPr>
          <w:p w14:paraId="5FB228DE" w14:textId="77777777" w:rsidR="008E00A1" w:rsidRPr="00333D23" w:rsidRDefault="008E00A1" w:rsidP="00140A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1" w:type="dxa"/>
            <w:vMerge/>
            <w:vAlign w:val="center"/>
          </w:tcPr>
          <w:p w14:paraId="50D6A9C9" w14:textId="77777777" w:rsidR="008E00A1" w:rsidRPr="00333D23" w:rsidRDefault="008E00A1" w:rsidP="00140A36">
            <w:pPr>
              <w:ind w:left="72"/>
              <w:jc w:val="center"/>
              <w:rPr>
                <w:bCs/>
                <w:sz w:val="18"/>
                <w:szCs w:val="18"/>
              </w:rPr>
            </w:pPr>
          </w:p>
        </w:tc>
      </w:tr>
      <w:tr w:rsidR="00080CAE" w:rsidRPr="00333D23" w14:paraId="5261533B" w14:textId="77777777" w:rsidTr="00901C9F">
        <w:tblPrEx>
          <w:tblCellMar>
            <w:left w:w="71" w:type="dxa"/>
            <w:right w:w="71" w:type="dxa"/>
          </w:tblCellMar>
        </w:tblPrEx>
        <w:trPr>
          <w:jc w:val="center"/>
        </w:trPr>
        <w:tc>
          <w:tcPr>
            <w:tcW w:w="873" w:type="dxa"/>
            <w:vAlign w:val="center"/>
          </w:tcPr>
          <w:p w14:paraId="17CF84AA" w14:textId="23998AE0" w:rsidR="00080CAE" w:rsidRPr="005E4999" w:rsidRDefault="00E4528D" w:rsidP="00333D2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11/08</w:t>
            </w:r>
          </w:p>
        </w:tc>
        <w:tc>
          <w:tcPr>
            <w:tcW w:w="873" w:type="dxa"/>
            <w:vAlign w:val="center"/>
          </w:tcPr>
          <w:p w14:paraId="30DEF2D2" w14:textId="54716F77" w:rsidR="00080CAE" w:rsidRPr="005E4999" w:rsidRDefault="00E4528D" w:rsidP="00333D2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13/08</w:t>
            </w:r>
          </w:p>
        </w:tc>
        <w:tc>
          <w:tcPr>
            <w:tcW w:w="6760" w:type="dxa"/>
            <w:vAlign w:val="center"/>
          </w:tcPr>
          <w:p w14:paraId="74161E74" w14:textId="2FB6D6AD" w:rsidR="00080CAE" w:rsidRPr="005E4999" w:rsidRDefault="00080CAE" w:rsidP="00B62E5B">
            <w:pPr>
              <w:rPr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 xml:space="preserve">Apresentação da disciplina. Sistemas de plantio e condução de cultivos. </w:t>
            </w:r>
            <w:proofErr w:type="spellStart"/>
            <w:r w:rsidRPr="005E4999">
              <w:rPr>
                <w:sz w:val="20"/>
                <w:szCs w:val="20"/>
              </w:rPr>
              <w:t>Agrocombustíveis</w:t>
            </w:r>
            <w:proofErr w:type="spellEnd"/>
            <w:r w:rsidRPr="005E4999">
              <w:rPr>
                <w:sz w:val="20"/>
                <w:szCs w:val="20"/>
              </w:rPr>
              <w:t>. Preparo inicial do solo.</w:t>
            </w:r>
          </w:p>
        </w:tc>
        <w:tc>
          <w:tcPr>
            <w:tcW w:w="2121" w:type="dxa"/>
            <w:vAlign w:val="center"/>
          </w:tcPr>
          <w:p w14:paraId="0F9B42E0" w14:textId="787E28E8" w:rsidR="00080CAE" w:rsidRPr="005E4999" w:rsidRDefault="00B62E5B" w:rsidP="00B62E5B">
            <w:pPr>
              <w:rPr>
                <w:bCs/>
                <w:sz w:val="20"/>
                <w:szCs w:val="20"/>
              </w:rPr>
            </w:pPr>
            <w:r w:rsidRPr="005E4999">
              <w:rPr>
                <w:bCs/>
                <w:sz w:val="20"/>
                <w:szCs w:val="20"/>
              </w:rPr>
              <w:t>Aula expositiva</w:t>
            </w:r>
          </w:p>
        </w:tc>
      </w:tr>
      <w:tr w:rsidR="00080CAE" w:rsidRPr="00333D23" w14:paraId="64997BD8" w14:textId="77777777" w:rsidTr="00BB534E">
        <w:tblPrEx>
          <w:tblCellMar>
            <w:left w:w="71" w:type="dxa"/>
            <w:right w:w="71" w:type="dxa"/>
          </w:tblCellMar>
        </w:tblPrEx>
        <w:trPr>
          <w:trHeight w:val="284"/>
          <w:jc w:val="center"/>
        </w:trPr>
        <w:tc>
          <w:tcPr>
            <w:tcW w:w="873" w:type="dxa"/>
            <w:vAlign w:val="center"/>
          </w:tcPr>
          <w:p w14:paraId="01562958" w14:textId="1ECE1BFF" w:rsidR="00080CAE" w:rsidRPr="005E4999" w:rsidRDefault="00E4528D" w:rsidP="00333D2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18/08</w:t>
            </w:r>
          </w:p>
        </w:tc>
        <w:tc>
          <w:tcPr>
            <w:tcW w:w="873" w:type="dxa"/>
            <w:vAlign w:val="center"/>
          </w:tcPr>
          <w:p w14:paraId="3AABAAD2" w14:textId="6414D176" w:rsidR="00080CAE" w:rsidRPr="005E4999" w:rsidRDefault="00E4528D" w:rsidP="00333D2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20/08</w:t>
            </w:r>
          </w:p>
        </w:tc>
        <w:tc>
          <w:tcPr>
            <w:tcW w:w="6760" w:type="dxa"/>
            <w:vAlign w:val="center"/>
          </w:tcPr>
          <w:p w14:paraId="48578EBA" w14:textId="1D27C82C" w:rsidR="00080CAE" w:rsidRPr="005E4999" w:rsidRDefault="00080CAE" w:rsidP="00B62E5B">
            <w:pPr>
              <w:rPr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>Preparo periódi</w:t>
            </w:r>
            <w:bookmarkStart w:id="0" w:name="_GoBack"/>
            <w:bookmarkEnd w:id="0"/>
            <w:r w:rsidRPr="005E4999">
              <w:rPr>
                <w:sz w:val="20"/>
                <w:szCs w:val="20"/>
              </w:rPr>
              <w:t>co do solo. Arados e grades.</w:t>
            </w:r>
          </w:p>
        </w:tc>
        <w:tc>
          <w:tcPr>
            <w:tcW w:w="2121" w:type="dxa"/>
            <w:vAlign w:val="center"/>
          </w:tcPr>
          <w:p w14:paraId="620B3FBF" w14:textId="266DE530" w:rsidR="00080CAE" w:rsidRPr="005E4999" w:rsidRDefault="00B8649F" w:rsidP="00B864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Aula expositiva</w:t>
            </w:r>
          </w:p>
        </w:tc>
      </w:tr>
      <w:tr w:rsidR="00080CAE" w:rsidRPr="00333D23" w14:paraId="177568F5" w14:textId="77777777" w:rsidTr="00151D23">
        <w:tblPrEx>
          <w:tblCellMar>
            <w:left w:w="71" w:type="dxa"/>
            <w:right w:w="71" w:type="dxa"/>
          </w:tblCellMar>
        </w:tblPrEx>
        <w:trPr>
          <w:trHeight w:val="284"/>
          <w:jc w:val="center"/>
        </w:trPr>
        <w:tc>
          <w:tcPr>
            <w:tcW w:w="873" w:type="dxa"/>
            <w:vAlign w:val="center"/>
          </w:tcPr>
          <w:p w14:paraId="253F33BB" w14:textId="0DB4952E" w:rsidR="00080CAE" w:rsidRPr="005E4999" w:rsidRDefault="00E4528D" w:rsidP="00333D2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25/08</w:t>
            </w:r>
          </w:p>
        </w:tc>
        <w:tc>
          <w:tcPr>
            <w:tcW w:w="873" w:type="dxa"/>
            <w:vAlign w:val="center"/>
          </w:tcPr>
          <w:p w14:paraId="6F30F82A" w14:textId="63CBBC1B" w:rsidR="00080CAE" w:rsidRPr="005E4999" w:rsidRDefault="00E4528D" w:rsidP="00333D2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27/08</w:t>
            </w:r>
          </w:p>
        </w:tc>
        <w:tc>
          <w:tcPr>
            <w:tcW w:w="6760" w:type="dxa"/>
            <w:vAlign w:val="center"/>
          </w:tcPr>
          <w:p w14:paraId="4F55A31C" w14:textId="1E58A0C9" w:rsidR="00080CAE" w:rsidRPr="005E4999" w:rsidRDefault="00080CAE" w:rsidP="00B62E5B">
            <w:pPr>
              <w:rPr>
                <w:sz w:val="20"/>
                <w:szCs w:val="20"/>
              </w:rPr>
            </w:pPr>
            <w:proofErr w:type="spellStart"/>
            <w:r w:rsidRPr="005E4999">
              <w:rPr>
                <w:sz w:val="20"/>
                <w:szCs w:val="20"/>
              </w:rPr>
              <w:t>Escarificadores</w:t>
            </w:r>
            <w:proofErr w:type="spellEnd"/>
            <w:r w:rsidRPr="005E4999">
              <w:rPr>
                <w:sz w:val="20"/>
                <w:szCs w:val="20"/>
              </w:rPr>
              <w:t>, subsoladores e enxadas rotativas. Compactação do solo.</w:t>
            </w:r>
          </w:p>
        </w:tc>
        <w:tc>
          <w:tcPr>
            <w:tcW w:w="2121" w:type="dxa"/>
            <w:vAlign w:val="center"/>
          </w:tcPr>
          <w:p w14:paraId="235F3B5F" w14:textId="40B962FD" w:rsidR="00080CAE" w:rsidRPr="005E4999" w:rsidRDefault="00B62E5B" w:rsidP="005E4999">
            <w:pPr>
              <w:rPr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>Aula expositiva</w:t>
            </w:r>
          </w:p>
        </w:tc>
      </w:tr>
      <w:tr w:rsidR="00080CAE" w:rsidRPr="00333D23" w14:paraId="3FF6DE5E" w14:textId="77777777" w:rsidTr="00C75D81">
        <w:tblPrEx>
          <w:tblCellMar>
            <w:left w:w="71" w:type="dxa"/>
            <w:right w:w="71" w:type="dxa"/>
          </w:tblCellMar>
        </w:tblPrEx>
        <w:trPr>
          <w:trHeight w:val="284"/>
          <w:jc w:val="center"/>
        </w:trPr>
        <w:tc>
          <w:tcPr>
            <w:tcW w:w="873" w:type="dxa"/>
            <w:vAlign w:val="center"/>
          </w:tcPr>
          <w:p w14:paraId="54A7381E" w14:textId="19FC5311" w:rsidR="00080CAE" w:rsidRPr="005E4999" w:rsidRDefault="00E4528D" w:rsidP="00333D2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01/09</w:t>
            </w:r>
          </w:p>
        </w:tc>
        <w:tc>
          <w:tcPr>
            <w:tcW w:w="873" w:type="dxa"/>
            <w:vAlign w:val="center"/>
          </w:tcPr>
          <w:p w14:paraId="0E483063" w14:textId="000B854D" w:rsidR="00080CAE" w:rsidRPr="005E4999" w:rsidRDefault="00E4528D" w:rsidP="00333D2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03/09</w:t>
            </w:r>
          </w:p>
        </w:tc>
        <w:tc>
          <w:tcPr>
            <w:tcW w:w="6760" w:type="dxa"/>
            <w:vAlign w:val="center"/>
          </w:tcPr>
          <w:p w14:paraId="080E8A55" w14:textId="78892DB2" w:rsidR="00080CAE" w:rsidRPr="005E4999" w:rsidRDefault="00080CAE" w:rsidP="00B62E5B">
            <w:pPr>
              <w:rPr>
                <w:sz w:val="20"/>
                <w:szCs w:val="20"/>
              </w:rPr>
            </w:pPr>
            <w:r w:rsidRPr="005E4999">
              <w:rPr>
                <w:b/>
                <w:sz w:val="20"/>
                <w:szCs w:val="20"/>
              </w:rPr>
              <w:t xml:space="preserve">Aula prática na Fazenda: </w:t>
            </w:r>
            <w:r w:rsidRPr="005E4999">
              <w:rPr>
                <w:sz w:val="20"/>
                <w:szCs w:val="20"/>
              </w:rPr>
              <w:t>máquinas e implementos para preparo do solo</w:t>
            </w:r>
          </w:p>
        </w:tc>
        <w:tc>
          <w:tcPr>
            <w:tcW w:w="2121" w:type="dxa"/>
            <w:vAlign w:val="center"/>
          </w:tcPr>
          <w:p w14:paraId="3E222BCB" w14:textId="2D220EC2" w:rsidR="00080CAE" w:rsidRPr="005E4999" w:rsidRDefault="00B62E5B" w:rsidP="005E4999">
            <w:pPr>
              <w:rPr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>Aula pratica na FER</w:t>
            </w:r>
          </w:p>
        </w:tc>
      </w:tr>
      <w:tr w:rsidR="00080CAE" w:rsidRPr="00333D23" w14:paraId="6D758E8D" w14:textId="77777777" w:rsidTr="00BD6FA5">
        <w:tblPrEx>
          <w:tblCellMar>
            <w:left w:w="71" w:type="dxa"/>
            <w:right w:w="71" w:type="dxa"/>
          </w:tblCellMar>
        </w:tblPrEx>
        <w:trPr>
          <w:trHeight w:val="284"/>
          <w:jc w:val="center"/>
        </w:trPr>
        <w:tc>
          <w:tcPr>
            <w:tcW w:w="873" w:type="dxa"/>
            <w:vAlign w:val="center"/>
          </w:tcPr>
          <w:p w14:paraId="04DEFD1F" w14:textId="55059172" w:rsidR="00080CAE" w:rsidRPr="005E4999" w:rsidRDefault="00E4528D" w:rsidP="00333D2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08/09</w:t>
            </w:r>
          </w:p>
        </w:tc>
        <w:tc>
          <w:tcPr>
            <w:tcW w:w="873" w:type="dxa"/>
            <w:vAlign w:val="center"/>
          </w:tcPr>
          <w:p w14:paraId="7CBD8AE5" w14:textId="5588825F" w:rsidR="00080CAE" w:rsidRPr="005E4999" w:rsidRDefault="00E4528D" w:rsidP="00333D2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10/09</w:t>
            </w:r>
          </w:p>
        </w:tc>
        <w:tc>
          <w:tcPr>
            <w:tcW w:w="6760" w:type="dxa"/>
            <w:vAlign w:val="center"/>
          </w:tcPr>
          <w:p w14:paraId="767D3345" w14:textId="6C5090B4" w:rsidR="00080CAE" w:rsidRPr="005E4999" w:rsidRDefault="00C356D7" w:rsidP="00B62E5B">
            <w:pPr>
              <w:rPr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>Distribuidores de fertilizantes e corretivos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21" w:type="dxa"/>
            <w:vAlign w:val="center"/>
          </w:tcPr>
          <w:p w14:paraId="3C24DE6B" w14:textId="39D1A453" w:rsidR="00080CAE" w:rsidRPr="005E4999" w:rsidRDefault="00C356D7" w:rsidP="00C356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Aula expositiva</w:t>
            </w:r>
          </w:p>
        </w:tc>
      </w:tr>
      <w:tr w:rsidR="00080CAE" w:rsidRPr="00333D23" w14:paraId="346D9033" w14:textId="77777777" w:rsidTr="005B451D">
        <w:tblPrEx>
          <w:tblCellMar>
            <w:left w:w="71" w:type="dxa"/>
            <w:right w:w="71" w:type="dxa"/>
          </w:tblCellMar>
        </w:tblPrEx>
        <w:trPr>
          <w:trHeight w:val="284"/>
          <w:jc w:val="center"/>
        </w:trPr>
        <w:tc>
          <w:tcPr>
            <w:tcW w:w="873" w:type="dxa"/>
            <w:vAlign w:val="center"/>
          </w:tcPr>
          <w:p w14:paraId="5CB95332" w14:textId="7329E56D" w:rsidR="00080CAE" w:rsidRPr="005E4999" w:rsidRDefault="00E4528D" w:rsidP="00333D2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15/09</w:t>
            </w:r>
          </w:p>
        </w:tc>
        <w:tc>
          <w:tcPr>
            <w:tcW w:w="873" w:type="dxa"/>
            <w:vAlign w:val="center"/>
          </w:tcPr>
          <w:p w14:paraId="51EAB5B3" w14:textId="29538C6C" w:rsidR="00080CAE" w:rsidRPr="005E4999" w:rsidRDefault="00E4528D" w:rsidP="00333D2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17/08</w:t>
            </w:r>
          </w:p>
        </w:tc>
        <w:tc>
          <w:tcPr>
            <w:tcW w:w="6760" w:type="dxa"/>
            <w:vAlign w:val="center"/>
          </w:tcPr>
          <w:p w14:paraId="038986FA" w14:textId="4921FC3A" w:rsidR="00080CAE" w:rsidRPr="005E4999" w:rsidRDefault="00C356D7" w:rsidP="00B62E5B">
            <w:pPr>
              <w:rPr>
                <w:sz w:val="20"/>
                <w:szCs w:val="20"/>
              </w:rPr>
            </w:pPr>
            <w:r w:rsidRPr="005E4999">
              <w:rPr>
                <w:b/>
                <w:sz w:val="20"/>
                <w:szCs w:val="20"/>
              </w:rPr>
              <w:t>Aula pratica na Fazenda:</w:t>
            </w:r>
            <w:r w:rsidRPr="005E4999">
              <w:rPr>
                <w:sz w:val="20"/>
                <w:szCs w:val="20"/>
              </w:rPr>
              <w:t xml:space="preserve"> Distribuidores</w:t>
            </w:r>
            <w:r>
              <w:rPr>
                <w:sz w:val="20"/>
                <w:szCs w:val="20"/>
              </w:rPr>
              <w:t xml:space="preserve"> de fertilizantes e corretivos.</w:t>
            </w:r>
          </w:p>
        </w:tc>
        <w:tc>
          <w:tcPr>
            <w:tcW w:w="2121" w:type="dxa"/>
            <w:vAlign w:val="center"/>
          </w:tcPr>
          <w:p w14:paraId="4E0BC411" w14:textId="2A2F9A3C" w:rsidR="00080CAE" w:rsidRPr="005E4999" w:rsidRDefault="00C356D7" w:rsidP="005E4999">
            <w:pPr>
              <w:rPr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>Aula pratica na FER</w:t>
            </w:r>
          </w:p>
        </w:tc>
      </w:tr>
      <w:tr w:rsidR="00080CAE" w:rsidRPr="00333D23" w14:paraId="57A423C6" w14:textId="77777777" w:rsidTr="007E506C">
        <w:tblPrEx>
          <w:tblCellMar>
            <w:left w:w="71" w:type="dxa"/>
            <w:right w:w="71" w:type="dxa"/>
          </w:tblCellMar>
        </w:tblPrEx>
        <w:trPr>
          <w:trHeight w:val="284"/>
          <w:jc w:val="center"/>
        </w:trPr>
        <w:tc>
          <w:tcPr>
            <w:tcW w:w="873" w:type="dxa"/>
            <w:vAlign w:val="center"/>
          </w:tcPr>
          <w:p w14:paraId="69EAC458" w14:textId="70FE5897" w:rsidR="00220AC4" w:rsidRPr="004B1934" w:rsidRDefault="00E4528D" w:rsidP="00333D23">
            <w:pPr>
              <w:jc w:val="center"/>
              <w:rPr>
                <w:sz w:val="20"/>
                <w:szCs w:val="20"/>
              </w:rPr>
            </w:pPr>
            <w:r w:rsidRPr="004B1934">
              <w:rPr>
                <w:sz w:val="20"/>
                <w:szCs w:val="20"/>
              </w:rPr>
              <w:t>22/09</w:t>
            </w:r>
          </w:p>
        </w:tc>
        <w:tc>
          <w:tcPr>
            <w:tcW w:w="873" w:type="dxa"/>
            <w:vAlign w:val="center"/>
          </w:tcPr>
          <w:p w14:paraId="6A41CE10" w14:textId="68999024" w:rsidR="00080CAE" w:rsidRPr="004B1934" w:rsidRDefault="00E4528D" w:rsidP="00333D23">
            <w:pPr>
              <w:jc w:val="center"/>
              <w:rPr>
                <w:sz w:val="20"/>
                <w:szCs w:val="20"/>
              </w:rPr>
            </w:pPr>
            <w:r w:rsidRPr="004B1934">
              <w:rPr>
                <w:sz w:val="20"/>
                <w:szCs w:val="20"/>
              </w:rPr>
              <w:t>24/09</w:t>
            </w:r>
          </w:p>
        </w:tc>
        <w:tc>
          <w:tcPr>
            <w:tcW w:w="6760" w:type="dxa"/>
            <w:vAlign w:val="center"/>
          </w:tcPr>
          <w:p w14:paraId="0A551DEA" w14:textId="1F0C5053" w:rsidR="00080CAE" w:rsidRPr="005E4999" w:rsidRDefault="00220AC4" w:rsidP="00B62E5B">
            <w:pPr>
              <w:rPr>
                <w:sz w:val="20"/>
                <w:szCs w:val="20"/>
              </w:rPr>
            </w:pPr>
            <w:r w:rsidRPr="005E4999">
              <w:rPr>
                <w:b/>
                <w:bCs/>
                <w:sz w:val="20"/>
                <w:szCs w:val="20"/>
              </w:rPr>
              <w:t>Diagnóstico da propriedade rural. Sem aula presencial.</w:t>
            </w:r>
          </w:p>
        </w:tc>
        <w:tc>
          <w:tcPr>
            <w:tcW w:w="2121" w:type="dxa"/>
            <w:vAlign w:val="center"/>
          </w:tcPr>
          <w:p w14:paraId="55D1407F" w14:textId="41A61DDF" w:rsidR="00080CAE" w:rsidRPr="005E4999" w:rsidRDefault="00B8649F" w:rsidP="00B864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Ati</w:t>
            </w:r>
            <w:r w:rsidRPr="005E4999">
              <w:rPr>
                <w:sz w:val="20"/>
                <w:szCs w:val="20"/>
              </w:rPr>
              <w:t>vidade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extra-classe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</w:tr>
      <w:tr w:rsidR="00220AC4" w:rsidRPr="00333D23" w14:paraId="2D7E8765" w14:textId="77777777" w:rsidTr="007E506C">
        <w:tblPrEx>
          <w:tblCellMar>
            <w:left w:w="71" w:type="dxa"/>
            <w:right w:w="71" w:type="dxa"/>
          </w:tblCellMar>
        </w:tblPrEx>
        <w:trPr>
          <w:trHeight w:val="284"/>
          <w:jc w:val="center"/>
        </w:trPr>
        <w:tc>
          <w:tcPr>
            <w:tcW w:w="873" w:type="dxa"/>
            <w:vAlign w:val="center"/>
          </w:tcPr>
          <w:p w14:paraId="18A2C4F3" w14:textId="663B9582" w:rsidR="00220AC4" w:rsidRPr="00220AC4" w:rsidRDefault="00E4528D" w:rsidP="00220AC4">
            <w:pPr>
              <w:jc w:val="center"/>
              <w:rPr>
                <w:sz w:val="20"/>
                <w:szCs w:val="20"/>
                <w:highlight w:val="yellow"/>
              </w:rPr>
            </w:pPr>
            <w:r w:rsidRPr="00E4528D">
              <w:rPr>
                <w:sz w:val="20"/>
                <w:szCs w:val="20"/>
              </w:rPr>
              <w:t>29/09</w:t>
            </w:r>
          </w:p>
        </w:tc>
        <w:tc>
          <w:tcPr>
            <w:tcW w:w="873" w:type="dxa"/>
            <w:vAlign w:val="center"/>
          </w:tcPr>
          <w:p w14:paraId="376A6D7A" w14:textId="16E393AA" w:rsidR="00220AC4" w:rsidRDefault="00E4528D" w:rsidP="00220AC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01/10</w:t>
            </w:r>
          </w:p>
        </w:tc>
        <w:tc>
          <w:tcPr>
            <w:tcW w:w="6760" w:type="dxa"/>
            <w:vAlign w:val="center"/>
          </w:tcPr>
          <w:p w14:paraId="08F6BAF0" w14:textId="622DB0CA" w:rsidR="00220AC4" w:rsidRPr="005E4999" w:rsidRDefault="00C356D7" w:rsidP="004E54C3">
            <w:pPr>
              <w:rPr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>Capacidade operacional de maquinas agrícolas.</w:t>
            </w:r>
          </w:p>
        </w:tc>
        <w:tc>
          <w:tcPr>
            <w:tcW w:w="2121" w:type="dxa"/>
            <w:vAlign w:val="center"/>
          </w:tcPr>
          <w:p w14:paraId="7C6E45F3" w14:textId="417F8374" w:rsidR="00220AC4" w:rsidRPr="005E4999" w:rsidRDefault="00C356D7" w:rsidP="00C356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Aula expositiva</w:t>
            </w:r>
          </w:p>
        </w:tc>
      </w:tr>
      <w:tr w:rsidR="00220AC4" w:rsidRPr="00333D23" w14:paraId="415B6A12" w14:textId="77777777" w:rsidTr="000A07C8">
        <w:tblPrEx>
          <w:tblCellMar>
            <w:left w:w="71" w:type="dxa"/>
            <w:right w:w="71" w:type="dxa"/>
          </w:tblCellMar>
        </w:tblPrEx>
        <w:trPr>
          <w:trHeight w:val="284"/>
          <w:jc w:val="center"/>
        </w:trPr>
        <w:tc>
          <w:tcPr>
            <w:tcW w:w="873" w:type="dxa"/>
            <w:vAlign w:val="center"/>
          </w:tcPr>
          <w:p w14:paraId="45E2134B" w14:textId="33A4A8C4" w:rsidR="00220AC4" w:rsidRPr="005E4999" w:rsidRDefault="00E4528D" w:rsidP="00220AC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06/10</w:t>
            </w:r>
          </w:p>
        </w:tc>
        <w:tc>
          <w:tcPr>
            <w:tcW w:w="873" w:type="dxa"/>
            <w:vAlign w:val="center"/>
          </w:tcPr>
          <w:p w14:paraId="4EFD4263" w14:textId="4EEB3008" w:rsidR="00220AC4" w:rsidRPr="005E4999" w:rsidRDefault="00E4528D" w:rsidP="00220AC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08/10</w:t>
            </w:r>
          </w:p>
        </w:tc>
        <w:tc>
          <w:tcPr>
            <w:tcW w:w="6760" w:type="dxa"/>
            <w:vAlign w:val="center"/>
          </w:tcPr>
          <w:p w14:paraId="0253D2A9" w14:textId="24A17C63" w:rsidR="00220AC4" w:rsidRPr="005E4999" w:rsidRDefault="00C356D7" w:rsidP="00C356D7">
            <w:pPr>
              <w:rPr>
                <w:sz w:val="20"/>
                <w:szCs w:val="20"/>
              </w:rPr>
            </w:pPr>
            <w:r w:rsidRPr="005E4999">
              <w:rPr>
                <w:b/>
                <w:sz w:val="20"/>
                <w:szCs w:val="20"/>
              </w:rPr>
              <w:t>Avaliação escrita I</w:t>
            </w:r>
            <w:r w:rsidRPr="005E4999">
              <w:rPr>
                <w:sz w:val="20"/>
                <w:szCs w:val="20"/>
              </w:rPr>
              <w:t xml:space="preserve"> </w:t>
            </w:r>
          </w:p>
        </w:tc>
        <w:tc>
          <w:tcPr>
            <w:tcW w:w="2121" w:type="dxa"/>
            <w:vAlign w:val="center"/>
          </w:tcPr>
          <w:p w14:paraId="7F497D5E" w14:textId="753212B8" w:rsidR="00220AC4" w:rsidRPr="005E4999" w:rsidRDefault="00C356D7" w:rsidP="00C356D7">
            <w:pPr>
              <w:rPr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 xml:space="preserve">Atividade avaliativa </w:t>
            </w:r>
          </w:p>
        </w:tc>
      </w:tr>
      <w:tr w:rsidR="00220AC4" w:rsidRPr="00333D23" w14:paraId="0AF74F8F" w14:textId="77777777" w:rsidTr="00AB4C1B">
        <w:tblPrEx>
          <w:tblCellMar>
            <w:left w:w="71" w:type="dxa"/>
            <w:right w:w="71" w:type="dxa"/>
          </w:tblCellMar>
        </w:tblPrEx>
        <w:trPr>
          <w:trHeight w:val="284"/>
          <w:jc w:val="center"/>
        </w:trPr>
        <w:tc>
          <w:tcPr>
            <w:tcW w:w="873" w:type="dxa"/>
            <w:vAlign w:val="center"/>
          </w:tcPr>
          <w:p w14:paraId="3D77A98C" w14:textId="2F9E9207" w:rsidR="00220AC4" w:rsidRPr="005E4999" w:rsidRDefault="00E4528D" w:rsidP="00220AC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13/10</w:t>
            </w:r>
          </w:p>
        </w:tc>
        <w:tc>
          <w:tcPr>
            <w:tcW w:w="873" w:type="dxa"/>
            <w:vAlign w:val="center"/>
          </w:tcPr>
          <w:p w14:paraId="6B01162B" w14:textId="7154D854" w:rsidR="00220AC4" w:rsidRPr="005E4999" w:rsidRDefault="00E4528D" w:rsidP="00220AC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15/10</w:t>
            </w:r>
          </w:p>
        </w:tc>
        <w:tc>
          <w:tcPr>
            <w:tcW w:w="6760" w:type="dxa"/>
            <w:vAlign w:val="center"/>
          </w:tcPr>
          <w:p w14:paraId="7D67A052" w14:textId="010267E9" w:rsidR="00220AC4" w:rsidRPr="003D2768" w:rsidRDefault="00771892" w:rsidP="00771892">
            <w:pPr>
              <w:rPr>
                <w:b/>
                <w:sz w:val="20"/>
                <w:szCs w:val="20"/>
              </w:rPr>
            </w:pPr>
            <w:r w:rsidRPr="003D2768">
              <w:rPr>
                <w:b/>
                <w:sz w:val="20"/>
                <w:szCs w:val="20"/>
              </w:rPr>
              <w:t xml:space="preserve">Semana acadêmica da Agronomia </w:t>
            </w:r>
          </w:p>
        </w:tc>
        <w:tc>
          <w:tcPr>
            <w:tcW w:w="2121" w:type="dxa"/>
            <w:vAlign w:val="center"/>
          </w:tcPr>
          <w:p w14:paraId="0B7E650D" w14:textId="6A5BF736" w:rsidR="00220AC4" w:rsidRPr="005E4999" w:rsidRDefault="003D2768" w:rsidP="00220AC4">
            <w:pPr>
              <w:rPr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>Atividade</w:t>
            </w:r>
            <w:r>
              <w:rPr>
                <w:sz w:val="20"/>
                <w:szCs w:val="20"/>
              </w:rPr>
              <w:t xml:space="preserve"> extra-classe</w:t>
            </w:r>
          </w:p>
        </w:tc>
      </w:tr>
      <w:tr w:rsidR="00220AC4" w:rsidRPr="00333D23" w14:paraId="074C7AC4" w14:textId="77777777" w:rsidTr="0059781D">
        <w:tblPrEx>
          <w:tblCellMar>
            <w:left w:w="71" w:type="dxa"/>
            <w:right w:w="71" w:type="dxa"/>
          </w:tblCellMar>
        </w:tblPrEx>
        <w:trPr>
          <w:trHeight w:val="284"/>
          <w:jc w:val="center"/>
        </w:trPr>
        <w:tc>
          <w:tcPr>
            <w:tcW w:w="873" w:type="dxa"/>
            <w:vAlign w:val="center"/>
          </w:tcPr>
          <w:p w14:paraId="7C1C11C7" w14:textId="5EFBFAC9" w:rsidR="00220AC4" w:rsidRPr="005E4999" w:rsidRDefault="00E4528D" w:rsidP="00220AC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20/10</w:t>
            </w:r>
          </w:p>
        </w:tc>
        <w:tc>
          <w:tcPr>
            <w:tcW w:w="873" w:type="dxa"/>
            <w:vAlign w:val="center"/>
          </w:tcPr>
          <w:p w14:paraId="4CB3DE64" w14:textId="03D0DCFF" w:rsidR="00220AC4" w:rsidRPr="005E4999" w:rsidRDefault="00E4528D" w:rsidP="00220AC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22/10</w:t>
            </w:r>
          </w:p>
        </w:tc>
        <w:tc>
          <w:tcPr>
            <w:tcW w:w="6760" w:type="dxa"/>
            <w:vAlign w:val="center"/>
          </w:tcPr>
          <w:p w14:paraId="3BC2D2EA" w14:textId="60070A04" w:rsidR="00220AC4" w:rsidRPr="005E4999" w:rsidRDefault="00771892" w:rsidP="004E54C3">
            <w:pPr>
              <w:rPr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>Semeadoras, plantadoras e transplantadoras.</w:t>
            </w:r>
          </w:p>
        </w:tc>
        <w:tc>
          <w:tcPr>
            <w:tcW w:w="2121" w:type="dxa"/>
            <w:vAlign w:val="center"/>
          </w:tcPr>
          <w:p w14:paraId="3C2234B3" w14:textId="04BBB814" w:rsidR="00220AC4" w:rsidRPr="005E4999" w:rsidRDefault="00C356D7" w:rsidP="00220AC4">
            <w:pPr>
              <w:rPr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>Aula pratica na FER</w:t>
            </w:r>
          </w:p>
        </w:tc>
      </w:tr>
      <w:tr w:rsidR="00220AC4" w:rsidRPr="00333D23" w14:paraId="15289D82" w14:textId="77777777" w:rsidTr="00454DDD">
        <w:tblPrEx>
          <w:tblCellMar>
            <w:left w:w="71" w:type="dxa"/>
            <w:right w:w="71" w:type="dxa"/>
          </w:tblCellMar>
        </w:tblPrEx>
        <w:trPr>
          <w:trHeight w:val="284"/>
          <w:jc w:val="center"/>
        </w:trPr>
        <w:tc>
          <w:tcPr>
            <w:tcW w:w="873" w:type="dxa"/>
            <w:vAlign w:val="center"/>
          </w:tcPr>
          <w:p w14:paraId="40110B3C" w14:textId="7EBACC4B" w:rsidR="00220AC4" w:rsidRPr="004B1934" w:rsidRDefault="00E4528D" w:rsidP="00220AC4">
            <w:pPr>
              <w:jc w:val="center"/>
              <w:rPr>
                <w:sz w:val="20"/>
                <w:szCs w:val="20"/>
              </w:rPr>
            </w:pPr>
            <w:r w:rsidRPr="004B1934">
              <w:rPr>
                <w:sz w:val="20"/>
                <w:szCs w:val="20"/>
              </w:rPr>
              <w:t>27/10</w:t>
            </w:r>
          </w:p>
        </w:tc>
        <w:tc>
          <w:tcPr>
            <w:tcW w:w="873" w:type="dxa"/>
            <w:vAlign w:val="center"/>
          </w:tcPr>
          <w:p w14:paraId="1C0E6C79" w14:textId="5F3C5926" w:rsidR="00220AC4" w:rsidRPr="004B1934" w:rsidRDefault="00E4528D" w:rsidP="00220AC4">
            <w:pPr>
              <w:jc w:val="center"/>
              <w:rPr>
                <w:sz w:val="20"/>
                <w:szCs w:val="20"/>
              </w:rPr>
            </w:pPr>
            <w:r w:rsidRPr="004B1934">
              <w:rPr>
                <w:sz w:val="20"/>
                <w:szCs w:val="20"/>
              </w:rPr>
              <w:t>29/10</w:t>
            </w:r>
          </w:p>
        </w:tc>
        <w:tc>
          <w:tcPr>
            <w:tcW w:w="6760" w:type="dxa"/>
            <w:vAlign w:val="center"/>
          </w:tcPr>
          <w:p w14:paraId="1B87B82A" w14:textId="43EC0964" w:rsidR="00220AC4" w:rsidRPr="00AD06BD" w:rsidRDefault="00C356D7" w:rsidP="00220AC4">
            <w:pPr>
              <w:rPr>
                <w:b/>
                <w:sz w:val="20"/>
                <w:szCs w:val="20"/>
              </w:rPr>
            </w:pPr>
            <w:r w:rsidRPr="005E4999">
              <w:rPr>
                <w:b/>
                <w:bCs/>
                <w:sz w:val="20"/>
                <w:szCs w:val="20"/>
              </w:rPr>
              <w:t>Diagnóstico da propriedade rural. Sem aula presencial.</w:t>
            </w:r>
          </w:p>
        </w:tc>
        <w:tc>
          <w:tcPr>
            <w:tcW w:w="2121" w:type="dxa"/>
            <w:vAlign w:val="center"/>
          </w:tcPr>
          <w:p w14:paraId="5CB48A40" w14:textId="512C328A" w:rsidR="00220AC4" w:rsidRPr="00AD06BD" w:rsidRDefault="00C356D7" w:rsidP="00220AC4">
            <w:pPr>
              <w:rPr>
                <w:caps/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>Atividade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extra-classe</w:t>
            </w:r>
            <w:proofErr w:type="spellEnd"/>
          </w:p>
        </w:tc>
      </w:tr>
      <w:tr w:rsidR="00220AC4" w:rsidRPr="00333D23" w14:paraId="35C9D4DA" w14:textId="77777777" w:rsidTr="00681B8F">
        <w:tblPrEx>
          <w:tblCellMar>
            <w:left w:w="71" w:type="dxa"/>
            <w:right w:w="71" w:type="dxa"/>
          </w:tblCellMar>
        </w:tblPrEx>
        <w:trPr>
          <w:trHeight w:val="284"/>
          <w:jc w:val="center"/>
        </w:trPr>
        <w:tc>
          <w:tcPr>
            <w:tcW w:w="873" w:type="dxa"/>
            <w:vAlign w:val="center"/>
          </w:tcPr>
          <w:p w14:paraId="4BA4F5BE" w14:textId="40205D81" w:rsidR="00220AC4" w:rsidRPr="005E4999" w:rsidRDefault="00E4528D" w:rsidP="00220AC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03/11</w:t>
            </w:r>
          </w:p>
        </w:tc>
        <w:tc>
          <w:tcPr>
            <w:tcW w:w="873" w:type="dxa"/>
            <w:vAlign w:val="center"/>
          </w:tcPr>
          <w:p w14:paraId="522F390D" w14:textId="34AFFADA" w:rsidR="00220AC4" w:rsidRPr="005E4999" w:rsidRDefault="00E4528D" w:rsidP="00220AC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05/11</w:t>
            </w:r>
          </w:p>
        </w:tc>
        <w:tc>
          <w:tcPr>
            <w:tcW w:w="6760" w:type="dxa"/>
            <w:vAlign w:val="center"/>
          </w:tcPr>
          <w:p w14:paraId="695795D7" w14:textId="1CCB37AE" w:rsidR="00220AC4" w:rsidRPr="005E4999" w:rsidRDefault="00771892" w:rsidP="00771892">
            <w:pPr>
              <w:rPr>
                <w:sz w:val="20"/>
                <w:szCs w:val="20"/>
              </w:rPr>
            </w:pPr>
            <w:r w:rsidRPr="005E4999">
              <w:rPr>
                <w:b/>
                <w:sz w:val="20"/>
                <w:szCs w:val="20"/>
              </w:rPr>
              <w:t>Aula pratica na Fazenda: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E54C3">
              <w:rPr>
                <w:sz w:val="20"/>
                <w:szCs w:val="20"/>
              </w:rPr>
              <w:t>Semeadoras</w:t>
            </w:r>
            <w:r w:rsidRPr="005E4999">
              <w:rPr>
                <w:sz w:val="20"/>
                <w:szCs w:val="20"/>
              </w:rPr>
              <w:t xml:space="preserve"> </w:t>
            </w:r>
          </w:p>
        </w:tc>
        <w:tc>
          <w:tcPr>
            <w:tcW w:w="2121" w:type="dxa"/>
            <w:vAlign w:val="center"/>
          </w:tcPr>
          <w:p w14:paraId="601C3929" w14:textId="198EE013" w:rsidR="00220AC4" w:rsidRPr="005E4999" w:rsidRDefault="00C356D7" w:rsidP="00B8649F">
            <w:pPr>
              <w:rPr>
                <w:sz w:val="20"/>
                <w:szCs w:val="20"/>
              </w:rPr>
            </w:pPr>
            <w:r w:rsidRPr="005E4999">
              <w:rPr>
                <w:bCs/>
                <w:sz w:val="20"/>
                <w:szCs w:val="20"/>
              </w:rPr>
              <w:t>Aula expositiva</w:t>
            </w:r>
            <w:r>
              <w:rPr>
                <w:bCs/>
                <w:sz w:val="20"/>
                <w:szCs w:val="20"/>
              </w:rPr>
              <w:t>/pratica</w:t>
            </w:r>
          </w:p>
        </w:tc>
      </w:tr>
      <w:tr w:rsidR="00220AC4" w:rsidRPr="00333D23" w14:paraId="2F6CEEB3" w14:textId="77777777" w:rsidTr="004F737A">
        <w:tblPrEx>
          <w:tblCellMar>
            <w:left w:w="71" w:type="dxa"/>
            <w:right w:w="71" w:type="dxa"/>
          </w:tblCellMar>
        </w:tblPrEx>
        <w:trPr>
          <w:trHeight w:val="284"/>
          <w:jc w:val="center"/>
        </w:trPr>
        <w:tc>
          <w:tcPr>
            <w:tcW w:w="873" w:type="dxa"/>
            <w:vAlign w:val="center"/>
          </w:tcPr>
          <w:p w14:paraId="2B7F6ABA" w14:textId="5E3740A1" w:rsidR="00220AC4" w:rsidRPr="005E4999" w:rsidRDefault="00E4528D" w:rsidP="00220AC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10/11</w:t>
            </w:r>
          </w:p>
        </w:tc>
        <w:tc>
          <w:tcPr>
            <w:tcW w:w="873" w:type="dxa"/>
            <w:vAlign w:val="center"/>
          </w:tcPr>
          <w:p w14:paraId="1AF78BCF" w14:textId="08B74C9D" w:rsidR="00220AC4" w:rsidRPr="005E4999" w:rsidRDefault="00E4528D" w:rsidP="00220AC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12/11</w:t>
            </w:r>
          </w:p>
        </w:tc>
        <w:tc>
          <w:tcPr>
            <w:tcW w:w="6760" w:type="dxa"/>
            <w:vAlign w:val="center"/>
          </w:tcPr>
          <w:p w14:paraId="1D3F17E6" w14:textId="3B23C56F" w:rsidR="00220AC4" w:rsidRPr="005E4999" w:rsidRDefault="00771892" w:rsidP="00220AC4">
            <w:pPr>
              <w:rPr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>Maquinas para tratos culturais: cultivadores e pulverizadores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21" w:type="dxa"/>
            <w:vAlign w:val="center"/>
          </w:tcPr>
          <w:p w14:paraId="18848848" w14:textId="5B64279A" w:rsidR="00220AC4" w:rsidRPr="005E4999" w:rsidRDefault="00C356D7" w:rsidP="00220AC4">
            <w:pPr>
              <w:snapToGrid w:val="0"/>
              <w:rPr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>Aula pratica na FER</w:t>
            </w:r>
          </w:p>
        </w:tc>
      </w:tr>
      <w:tr w:rsidR="00220AC4" w:rsidRPr="00333D23" w14:paraId="2DFA5FC6" w14:textId="77777777" w:rsidTr="00E172BE">
        <w:tblPrEx>
          <w:tblCellMar>
            <w:left w:w="71" w:type="dxa"/>
            <w:right w:w="71" w:type="dxa"/>
          </w:tblCellMar>
        </w:tblPrEx>
        <w:trPr>
          <w:trHeight w:val="284"/>
          <w:jc w:val="center"/>
        </w:trPr>
        <w:tc>
          <w:tcPr>
            <w:tcW w:w="873" w:type="dxa"/>
            <w:vAlign w:val="center"/>
          </w:tcPr>
          <w:p w14:paraId="2D99581C" w14:textId="7B02DAA1" w:rsidR="00220AC4" w:rsidRPr="005E4999" w:rsidRDefault="00E4528D" w:rsidP="00220AC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17/11</w:t>
            </w:r>
          </w:p>
        </w:tc>
        <w:tc>
          <w:tcPr>
            <w:tcW w:w="873" w:type="dxa"/>
            <w:vAlign w:val="center"/>
          </w:tcPr>
          <w:p w14:paraId="010E19E1" w14:textId="378A4A26" w:rsidR="00220AC4" w:rsidRPr="005E4999" w:rsidRDefault="00E4528D" w:rsidP="00220AC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19/11</w:t>
            </w:r>
          </w:p>
        </w:tc>
        <w:tc>
          <w:tcPr>
            <w:tcW w:w="6760" w:type="dxa"/>
            <w:vAlign w:val="center"/>
          </w:tcPr>
          <w:p w14:paraId="424C304D" w14:textId="6961FCA9" w:rsidR="00220AC4" w:rsidRPr="005E4999" w:rsidRDefault="00771892" w:rsidP="00771892">
            <w:pPr>
              <w:rPr>
                <w:b/>
                <w:bCs/>
                <w:sz w:val="20"/>
                <w:szCs w:val="20"/>
              </w:rPr>
            </w:pPr>
            <w:r w:rsidRPr="005E4999">
              <w:rPr>
                <w:b/>
                <w:sz w:val="20"/>
                <w:szCs w:val="20"/>
              </w:rPr>
              <w:t xml:space="preserve">Aula prática na Fazenda: </w:t>
            </w:r>
            <w:r w:rsidRPr="005E4999">
              <w:rPr>
                <w:sz w:val="20"/>
                <w:szCs w:val="20"/>
              </w:rPr>
              <w:t xml:space="preserve">cultivadores e pulverizadores </w:t>
            </w:r>
          </w:p>
        </w:tc>
        <w:tc>
          <w:tcPr>
            <w:tcW w:w="2121" w:type="dxa"/>
            <w:vAlign w:val="center"/>
          </w:tcPr>
          <w:p w14:paraId="7FE5CD1A" w14:textId="4CA74D0F" w:rsidR="00220AC4" w:rsidRPr="005E4999" w:rsidRDefault="00C356D7" w:rsidP="00B8649F">
            <w:pPr>
              <w:rPr>
                <w:sz w:val="20"/>
                <w:szCs w:val="20"/>
              </w:rPr>
            </w:pPr>
            <w:r w:rsidRPr="005E4999">
              <w:rPr>
                <w:bCs/>
                <w:sz w:val="20"/>
                <w:szCs w:val="20"/>
              </w:rPr>
              <w:t>Aula expositiva</w:t>
            </w:r>
          </w:p>
        </w:tc>
      </w:tr>
      <w:tr w:rsidR="00220AC4" w:rsidRPr="00333D23" w14:paraId="6E47EACC" w14:textId="77777777" w:rsidTr="00B83EA6">
        <w:tblPrEx>
          <w:tblCellMar>
            <w:left w:w="71" w:type="dxa"/>
            <w:right w:w="71" w:type="dxa"/>
          </w:tblCellMar>
        </w:tblPrEx>
        <w:trPr>
          <w:trHeight w:val="284"/>
          <w:jc w:val="center"/>
        </w:trPr>
        <w:tc>
          <w:tcPr>
            <w:tcW w:w="873" w:type="dxa"/>
            <w:vAlign w:val="center"/>
          </w:tcPr>
          <w:p w14:paraId="73BCFF55" w14:textId="4F4B70CA" w:rsidR="00220AC4" w:rsidRPr="005E4999" w:rsidRDefault="00E4528D" w:rsidP="00220AC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24/11</w:t>
            </w:r>
          </w:p>
        </w:tc>
        <w:tc>
          <w:tcPr>
            <w:tcW w:w="873" w:type="dxa"/>
            <w:vAlign w:val="center"/>
          </w:tcPr>
          <w:p w14:paraId="7938F62F" w14:textId="1C32DF2F" w:rsidR="00220AC4" w:rsidRPr="005E4999" w:rsidRDefault="00E4528D" w:rsidP="00220AC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26/11</w:t>
            </w:r>
          </w:p>
        </w:tc>
        <w:tc>
          <w:tcPr>
            <w:tcW w:w="6760" w:type="dxa"/>
            <w:vAlign w:val="center"/>
          </w:tcPr>
          <w:p w14:paraId="2EDA4BD1" w14:textId="6F26CF1C" w:rsidR="00220AC4" w:rsidRPr="005E4999" w:rsidRDefault="00771892" w:rsidP="00220AC4">
            <w:pPr>
              <w:rPr>
                <w:b/>
                <w:bCs/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>Colhedoras de produtos agrícolas e perdas na colheita</w:t>
            </w:r>
            <w:r>
              <w:rPr>
                <w:b/>
                <w:sz w:val="20"/>
                <w:szCs w:val="20"/>
              </w:rPr>
              <w:t xml:space="preserve">. </w:t>
            </w:r>
            <w:r w:rsidR="00C356D7" w:rsidRPr="005E4999">
              <w:rPr>
                <w:b/>
                <w:sz w:val="20"/>
                <w:szCs w:val="20"/>
              </w:rPr>
              <w:t>Entrega/envio/apresentação do diagnóstico.</w:t>
            </w:r>
          </w:p>
        </w:tc>
        <w:tc>
          <w:tcPr>
            <w:tcW w:w="2121" w:type="dxa"/>
            <w:vAlign w:val="center"/>
          </w:tcPr>
          <w:p w14:paraId="079B5CE8" w14:textId="2DADF89E" w:rsidR="00220AC4" w:rsidRPr="005E4999" w:rsidRDefault="00220AC4" w:rsidP="00220AC4">
            <w:pPr>
              <w:snapToGrid w:val="0"/>
              <w:rPr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>Aula pratica na FER</w:t>
            </w:r>
          </w:p>
        </w:tc>
      </w:tr>
      <w:tr w:rsidR="00220AC4" w:rsidRPr="00333D23" w14:paraId="0C937705" w14:textId="77777777" w:rsidTr="00340090">
        <w:tblPrEx>
          <w:tblCellMar>
            <w:left w:w="71" w:type="dxa"/>
            <w:right w:w="71" w:type="dxa"/>
          </w:tblCellMar>
        </w:tblPrEx>
        <w:trPr>
          <w:trHeight w:val="284"/>
          <w:jc w:val="center"/>
        </w:trPr>
        <w:tc>
          <w:tcPr>
            <w:tcW w:w="873" w:type="dxa"/>
            <w:vAlign w:val="center"/>
          </w:tcPr>
          <w:p w14:paraId="42C9157F" w14:textId="66A8D3D5" w:rsidR="00220AC4" w:rsidRPr="005E4999" w:rsidRDefault="00E4528D" w:rsidP="00220AC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01/12</w:t>
            </w:r>
          </w:p>
        </w:tc>
        <w:tc>
          <w:tcPr>
            <w:tcW w:w="873" w:type="dxa"/>
            <w:vAlign w:val="center"/>
          </w:tcPr>
          <w:p w14:paraId="7DD0D8F9" w14:textId="75D37056" w:rsidR="00220AC4" w:rsidRPr="005E4999" w:rsidRDefault="00E4528D" w:rsidP="00220AC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03/12</w:t>
            </w:r>
          </w:p>
        </w:tc>
        <w:tc>
          <w:tcPr>
            <w:tcW w:w="6760" w:type="dxa"/>
            <w:vAlign w:val="center"/>
          </w:tcPr>
          <w:p w14:paraId="5020C43D" w14:textId="474282ED" w:rsidR="00220AC4" w:rsidRPr="005E4999" w:rsidRDefault="00771892" w:rsidP="00220AC4">
            <w:pPr>
              <w:rPr>
                <w:sz w:val="20"/>
                <w:szCs w:val="20"/>
              </w:rPr>
            </w:pPr>
            <w:r w:rsidRPr="005E4999">
              <w:rPr>
                <w:b/>
                <w:sz w:val="20"/>
                <w:szCs w:val="20"/>
              </w:rPr>
              <w:t xml:space="preserve">Aula pratica na fazenda: </w:t>
            </w:r>
            <w:r>
              <w:rPr>
                <w:sz w:val="20"/>
                <w:szCs w:val="20"/>
              </w:rPr>
              <w:t xml:space="preserve">colheita de grãos secos e </w:t>
            </w:r>
            <w:r w:rsidRPr="005E4999">
              <w:rPr>
                <w:sz w:val="20"/>
                <w:szCs w:val="20"/>
              </w:rPr>
              <w:t>de forragens</w:t>
            </w:r>
          </w:p>
        </w:tc>
        <w:tc>
          <w:tcPr>
            <w:tcW w:w="2121" w:type="dxa"/>
            <w:vAlign w:val="center"/>
          </w:tcPr>
          <w:p w14:paraId="141534B3" w14:textId="1B88CC60" w:rsidR="00220AC4" w:rsidRPr="005E4999" w:rsidRDefault="00C356D7" w:rsidP="00220AC4">
            <w:pPr>
              <w:snapToGrid w:val="0"/>
              <w:rPr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>Atividade avaliativa</w:t>
            </w:r>
          </w:p>
        </w:tc>
      </w:tr>
      <w:tr w:rsidR="00220AC4" w:rsidRPr="00333D23" w14:paraId="1BBD9EB0" w14:textId="77777777" w:rsidTr="00654390">
        <w:tblPrEx>
          <w:tblCellMar>
            <w:left w:w="71" w:type="dxa"/>
            <w:right w:w="71" w:type="dxa"/>
          </w:tblCellMar>
        </w:tblPrEx>
        <w:trPr>
          <w:trHeight w:val="284"/>
          <w:jc w:val="center"/>
        </w:trPr>
        <w:tc>
          <w:tcPr>
            <w:tcW w:w="873" w:type="dxa"/>
            <w:vAlign w:val="center"/>
          </w:tcPr>
          <w:p w14:paraId="116EA6A2" w14:textId="4B898AE7" w:rsidR="00220AC4" w:rsidRPr="00E27F1F" w:rsidRDefault="00E4528D" w:rsidP="00220AC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08/12</w:t>
            </w:r>
          </w:p>
        </w:tc>
        <w:tc>
          <w:tcPr>
            <w:tcW w:w="873" w:type="dxa"/>
            <w:vAlign w:val="center"/>
          </w:tcPr>
          <w:p w14:paraId="749BEAC8" w14:textId="76A29CE7" w:rsidR="00220AC4" w:rsidRPr="00E27F1F" w:rsidRDefault="00E4528D" w:rsidP="00220AC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10/12</w:t>
            </w:r>
          </w:p>
        </w:tc>
        <w:tc>
          <w:tcPr>
            <w:tcW w:w="6760" w:type="dxa"/>
            <w:vAlign w:val="center"/>
          </w:tcPr>
          <w:p w14:paraId="1C8AE2BC" w14:textId="32A91C0B" w:rsidR="00220AC4" w:rsidRPr="005E4999" w:rsidRDefault="00771892" w:rsidP="00771892">
            <w:pPr>
              <w:rPr>
                <w:sz w:val="20"/>
                <w:szCs w:val="20"/>
              </w:rPr>
            </w:pPr>
            <w:r w:rsidRPr="005E4999">
              <w:rPr>
                <w:b/>
                <w:sz w:val="20"/>
                <w:szCs w:val="20"/>
              </w:rPr>
              <w:t xml:space="preserve">Avaliação escrita II </w:t>
            </w:r>
          </w:p>
        </w:tc>
        <w:tc>
          <w:tcPr>
            <w:tcW w:w="2121" w:type="dxa"/>
            <w:vAlign w:val="center"/>
          </w:tcPr>
          <w:p w14:paraId="17290550" w14:textId="192780E7" w:rsidR="00220AC4" w:rsidRPr="005E4999" w:rsidRDefault="00C356D7" w:rsidP="00220AC4">
            <w:pPr>
              <w:snapToGrid w:val="0"/>
              <w:rPr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>Aula expositiva/pratica</w:t>
            </w:r>
          </w:p>
        </w:tc>
      </w:tr>
      <w:tr w:rsidR="00220AC4" w:rsidRPr="00333D23" w14:paraId="1578FA50" w14:textId="77777777" w:rsidTr="0044298D">
        <w:trPr>
          <w:trHeight w:val="70"/>
          <w:jc w:val="center"/>
        </w:trPr>
        <w:tc>
          <w:tcPr>
            <w:tcW w:w="10627" w:type="dxa"/>
            <w:gridSpan w:val="4"/>
          </w:tcPr>
          <w:p w14:paraId="53E1B8BD" w14:textId="4C846BA8" w:rsidR="00220AC4" w:rsidRPr="00333D23" w:rsidRDefault="00220AC4" w:rsidP="00220AC4">
            <w:pPr>
              <w:rPr>
                <w:b/>
                <w:bCs/>
                <w:sz w:val="18"/>
                <w:szCs w:val="18"/>
              </w:rPr>
            </w:pPr>
            <w:r w:rsidRPr="00333D23">
              <w:rPr>
                <w:b/>
                <w:bCs/>
                <w:sz w:val="18"/>
                <w:szCs w:val="18"/>
              </w:rPr>
              <w:t>XII. BIBLIOGRAFIA BÁSICA</w:t>
            </w:r>
          </w:p>
        </w:tc>
      </w:tr>
      <w:tr w:rsidR="00220AC4" w:rsidRPr="00333D23" w14:paraId="365F943B" w14:textId="77777777" w:rsidTr="0044298D">
        <w:trPr>
          <w:jc w:val="center"/>
        </w:trPr>
        <w:tc>
          <w:tcPr>
            <w:tcW w:w="10627" w:type="dxa"/>
            <w:gridSpan w:val="4"/>
          </w:tcPr>
          <w:p w14:paraId="34C1855F" w14:textId="77777777" w:rsidR="00220AC4" w:rsidRPr="005E4999" w:rsidRDefault="00220AC4" w:rsidP="00220AC4">
            <w:pPr>
              <w:spacing w:after="80"/>
              <w:rPr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 xml:space="preserve">BALASTREIRE, L. A. </w:t>
            </w:r>
            <w:r w:rsidRPr="005E4999">
              <w:rPr>
                <w:b/>
                <w:bCs/>
                <w:sz w:val="20"/>
                <w:szCs w:val="20"/>
              </w:rPr>
              <w:t>Máquinas Agrícolas</w:t>
            </w:r>
            <w:r w:rsidRPr="005E4999">
              <w:rPr>
                <w:sz w:val="20"/>
                <w:szCs w:val="20"/>
              </w:rPr>
              <w:t>. São Paulo, Manole, 1990. (Chamada: 631.3 B171m; N</w:t>
            </w:r>
            <w:r w:rsidRPr="005E4999">
              <w:rPr>
                <w:sz w:val="20"/>
                <w:szCs w:val="20"/>
                <w:u w:val="single"/>
                <w:vertAlign w:val="superscript"/>
              </w:rPr>
              <w:t>o</w:t>
            </w:r>
            <w:r w:rsidRPr="005E4999">
              <w:rPr>
                <w:sz w:val="20"/>
                <w:szCs w:val="20"/>
              </w:rPr>
              <w:t xml:space="preserve"> de exemplares: Ed. 2005: 5; Ed. 1990: 1; Ed. 1987: 3)</w:t>
            </w:r>
          </w:p>
          <w:p w14:paraId="7F264F12" w14:textId="77777777" w:rsidR="00220AC4" w:rsidRPr="005E4999" w:rsidRDefault="00220AC4" w:rsidP="00220AC4">
            <w:pPr>
              <w:spacing w:after="80"/>
              <w:rPr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 xml:space="preserve">BAUER, F.C.; NAGAOKA, A.K. </w:t>
            </w:r>
            <w:r w:rsidRPr="005E4999">
              <w:rPr>
                <w:b/>
                <w:sz w:val="20"/>
                <w:szCs w:val="20"/>
              </w:rPr>
              <w:t>Máquinas e Implementos para Agronomia e Zootecnia</w:t>
            </w:r>
            <w:r w:rsidRPr="005E4999">
              <w:rPr>
                <w:sz w:val="20"/>
                <w:szCs w:val="20"/>
              </w:rPr>
              <w:t xml:space="preserve">. Florianópolis, UFSC, 2019. (apostila partes </w:t>
            </w:r>
            <w:proofErr w:type="gramStart"/>
            <w:r w:rsidRPr="005E4999">
              <w:rPr>
                <w:sz w:val="20"/>
                <w:szCs w:val="20"/>
              </w:rPr>
              <w:t>1</w:t>
            </w:r>
            <w:proofErr w:type="gramEnd"/>
            <w:r w:rsidRPr="005E4999">
              <w:rPr>
                <w:sz w:val="20"/>
                <w:szCs w:val="20"/>
              </w:rPr>
              <w:t xml:space="preserve"> e 2) Distribuídas pelo Professor em PDF a todos os alunos.</w:t>
            </w:r>
          </w:p>
          <w:p w14:paraId="7BB46344" w14:textId="77777777" w:rsidR="00220AC4" w:rsidRPr="005E4999" w:rsidRDefault="00220AC4" w:rsidP="00220AC4">
            <w:pPr>
              <w:spacing w:after="80"/>
              <w:rPr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 xml:space="preserve">MIALHE, L.G. </w:t>
            </w:r>
            <w:r w:rsidRPr="005E4999">
              <w:rPr>
                <w:b/>
                <w:bCs/>
                <w:sz w:val="20"/>
                <w:szCs w:val="20"/>
              </w:rPr>
              <w:t>Manual de mecanização agrícola</w:t>
            </w:r>
            <w:r w:rsidRPr="005E4999">
              <w:rPr>
                <w:sz w:val="20"/>
                <w:szCs w:val="20"/>
              </w:rPr>
              <w:t xml:space="preserve">.  São Paulo, Agronômica Ceres, 1974. (Chamada: </w:t>
            </w:r>
            <w:r w:rsidRPr="005E4999">
              <w:rPr>
                <w:rStyle w:val="f500"/>
                <w:color w:val="212529"/>
                <w:sz w:val="20"/>
                <w:szCs w:val="20"/>
                <w:shd w:val="clear" w:color="auto" w:fill="FFFFFF"/>
              </w:rPr>
              <w:t>631.3 M618m; 8 ex.)</w:t>
            </w:r>
          </w:p>
          <w:p w14:paraId="5251201D" w14:textId="77777777" w:rsidR="00220AC4" w:rsidRPr="005E4999" w:rsidRDefault="00220AC4" w:rsidP="00220AC4">
            <w:pPr>
              <w:spacing w:after="80"/>
              <w:rPr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 xml:space="preserve">MIALHE, L.G. </w:t>
            </w:r>
            <w:r w:rsidRPr="005E4999">
              <w:rPr>
                <w:b/>
                <w:sz w:val="20"/>
                <w:szCs w:val="20"/>
              </w:rPr>
              <w:t>Maquinas agrícolas para plantio</w:t>
            </w:r>
            <w:r w:rsidRPr="005E4999">
              <w:rPr>
                <w:sz w:val="20"/>
                <w:szCs w:val="20"/>
              </w:rPr>
              <w:t xml:space="preserve">. Campinas: Millennium, 2012. 623p. (Chamada: </w:t>
            </w:r>
            <w:r w:rsidRPr="005E4999">
              <w:rPr>
                <w:rStyle w:val="f500"/>
                <w:color w:val="212529"/>
                <w:sz w:val="20"/>
                <w:szCs w:val="20"/>
                <w:shd w:val="clear" w:color="auto" w:fill="FFFFFF"/>
              </w:rPr>
              <w:t>631.3 M618m; 30 ex.)</w:t>
            </w:r>
          </w:p>
          <w:p w14:paraId="0D49CE7B" w14:textId="77777777" w:rsidR="00220AC4" w:rsidRPr="005E4999" w:rsidRDefault="00220AC4" w:rsidP="00220AC4">
            <w:pPr>
              <w:spacing w:after="80"/>
              <w:rPr>
                <w:sz w:val="20"/>
                <w:szCs w:val="20"/>
              </w:rPr>
            </w:pPr>
            <w:r w:rsidRPr="005E4999">
              <w:rPr>
                <w:caps/>
                <w:sz w:val="20"/>
                <w:szCs w:val="20"/>
              </w:rPr>
              <w:t xml:space="preserve">NAGAOKA, A.K.; BAUER, F. C. </w:t>
            </w:r>
            <w:r w:rsidRPr="005E4999">
              <w:rPr>
                <w:b/>
                <w:bCs/>
                <w:sz w:val="20"/>
                <w:szCs w:val="20"/>
              </w:rPr>
              <w:t>Mecanização para agronomia, aquicultura e zootecnia</w:t>
            </w:r>
            <w:r w:rsidRPr="005E4999">
              <w:rPr>
                <w:sz w:val="20"/>
                <w:szCs w:val="20"/>
              </w:rPr>
              <w:t xml:space="preserve">. Florianópolis, UFSC, 2011. 170p – Apostila. Distribuída pelo Professor em PDF a todos os alunos. </w:t>
            </w:r>
          </w:p>
          <w:p w14:paraId="63830545" w14:textId="77777777" w:rsidR="00220AC4" w:rsidRPr="005E4999" w:rsidRDefault="00220AC4" w:rsidP="00220AC4">
            <w:pPr>
              <w:spacing w:after="80"/>
              <w:ind w:left="34" w:hanging="34"/>
              <w:rPr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 xml:space="preserve">PORTELLA, J.A. </w:t>
            </w:r>
            <w:r w:rsidRPr="005E4999">
              <w:rPr>
                <w:b/>
                <w:sz w:val="20"/>
                <w:szCs w:val="20"/>
              </w:rPr>
              <w:t>Colheita de grãos mecanizada:</w:t>
            </w:r>
            <w:r w:rsidRPr="005E4999">
              <w:rPr>
                <w:sz w:val="20"/>
                <w:szCs w:val="20"/>
              </w:rPr>
              <w:t xml:space="preserve"> implementos, manutenção e regulagem. Viçosa: Aprenda </w:t>
            </w:r>
            <w:proofErr w:type="spellStart"/>
            <w:r w:rsidRPr="005E4999">
              <w:rPr>
                <w:sz w:val="20"/>
                <w:szCs w:val="20"/>
              </w:rPr>
              <w:t>Facil</w:t>
            </w:r>
            <w:proofErr w:type="spellEnd"/>
            <w:r w:rsidRPr="005E4999">
              <w:rPr>
                <w:sz w:val="20"/>
                <w:szCs w:val="20"/>
              </w:rPr>
              <w:t xml:space="preserve">, 2000. 190p. (Chamada: </w:t>
            </w:r>
            <w:r w:rsidRPr="005E4999">
              <w:rPr>
                <w:rStyle w:val="f500"/>
                <w:color w:val="212529"/>
                <w:sz w:val="20"/>
                <w:szCs w:val="20"/>
                <w:shd w:val="clear" w:color="auto" w:fill="FFFFFF"/>
              </w:rPr>
              <w:t>631.3 P843c; 10 ex.)</w:t>
            </w:r>
          </w:p>
          <w:p w14:paraId="346E17EF" w14:textId="77777777" w:rsidR="00220AC4" w:rsidRPr="005E4999" w:rsidRDefault="00220AC4" w:rsidP="00220AC4">
            <w:pPr>
              <w:pStyle w:val="TableParagraph"/>
              <w:rPr>
                <w:color w:val="000000" w:themeColor="text1"/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 xml:space="preserve">SILVEIRA, G.M. </w:t>
            </w:r>
            <w:r w:rsidRPr="005E4999">
              <w:rPr>
                <w:b/>
                <w:sz w:val="20"/>
                <w:szCs w:val="20"/>
              </w:rPr>
              <w:t>Maquinas para a pecuária.</w:t>
            </w:r>
            <w:r w:rsidRPr="005E4999">
              <w:rPr>
                <w:sz w:val="20"/>
                <w:szCs w:val="20"/>
              </w:rPr>
              <w:t xml:space="preserve"> São Paulo: Ed. Nobel, 1997. 166p. (</w:t>
            </w:r>
            <w:r w:rsidRPr="005E4999">
              <w:rPr>
                <w:color w:val="000000" w:themeColor="text1"/>
                <w:sz w:val="20"/>
                <w:szCs w:val="20"/>
              </w:rPr>
              <w:t xml:space="preserve">chamada: </w:t>
            </w:r>
            <w:hyperlink r:id="rId13" w:history="1">
              <w:r w:rsidRPr="005E4999">
                <w:rPr>
                  <w:rStyle w:val="Hyperlink"/>
                  <w:color w:val="000000" w:themeColor="text1"/>
                  <w:sz w:val="20"/>
                  <w:szCs w:val="20"/>
                  <w:shd w:val="clear" w:color="auto" w:fill="FFFFFF"/>
                </w:rPr>
                <w:t>631.3 S587m</w:t>
              </w:r>
            </w:hyperlink>
            <w:r w:rsidRPr="005E4999">
              <w:rPr>
                <w:color w:val="000000" w:themeColor="text1"/>
                <w:sz w:val="20"/>
                <w:szCs w:val="20"/>
              </w:rPr>
              <w:t xml:space="preserve"> - 11 ex)</w:t>
            </w:r>
          </w:p>
          <w:p w14:paraId="7E990CEE" w14:textId="77777777" w:rsidR="00220AC4" w:rsidRPr="005E4999" w:rsidRDefault="00220AC4" w:rsidP="00220AC4">
            <w:pPr>
              <w:rPr>
                <w:rStyle w:val="f500"/>
                <w:color w:val="212529"/>
                <w:sz w:val="20"/>
                <w:szCs w:val="20"/>
                <w:shd w:val="clear" w:color="auto" w:fill="FFFFFF"/>
              </w:rPr>
            </w:pPr>
            <w:r w:rsidRPr="005E4999">
              <w:rPr>
                <w:sz w:val="20"/>
                <w:szCs w:val="20"/>
              </w:rPr>
              <w:t xml:space="preserve">SILVEIRA, G.M. </w:t>
            </w:r>
            <w:r w:rsidRPr="005E4999">
              <w:rPr>
                <w:b/>
                <w:bCs/>
                <w:sz w:val="20"/>
                <w:szCs w:val="20"/>
              </w:rPr>
              <w:t>Máquinas para plantio e condução de culturas</w:t>
            </w:r>
            <w:r w:rsidRPr="005E4999">
              <w:rPr>
                <w:sz w:val="20"/>
                <w:szCs w:val="20"/>
              </w:rPr>
              <w:t xml:space="preserve">. Viçosa: Aprenda fácil, 2001. 336p. (Chamada: </w:t>
            </w:r>
            <w:r w:rsidRPr="005E4999">
              <w:rPr>
                <w:rStyle w:val="f500"/>
                <w:color w:val="212529"/>
                <w:sz w:val="20"/>
                <w:szCs w:val="20"/>
                <w:shd w:val="clear" w:color="auto" w:fill="FFFFFF"/>
              </w:rPr>
              <w:t>631.3 S587m; 9 ex.)</w:t>
            </w:r>
          </w:p>
          <w:p w14:paraId="5091EFE2" w14:textId="77777777" w:rsidR="00220AC4" w:rsidRPr="005E4999" w:rsidRDefault="00220AC4" w:rsidP="00220AC4">
            <w:pPr>
              <w:rPr>
                <w:rStyle w:val="f500"/>
                <w:color w:val="212529"/>
                <w:sz w:val="20"/>
                <w:szCs w:val="20"/>
                <w:shd w:val="clear" w:color="auto" w:fill="FFFFFF"/>
              </w:rPr>
            </w:pPr>
            <w:r w:rsidRPr="005E4999">
              <w:rPr>
                <w:rStyle w:val="f500"/>
                <w:color w:val="212529"/>
                <w:sz w:val="20"/>
                <w:szCs w:val="20"/>
                <w:shd w:val="clear" w:color="auto" w:fill="FFFFFF"/>
              </w:rPr>
              <w:t xml:space="preserve">SILVEIRA, G.M. </w:t>
            </w:r>
            <w:r w:rsidRPr="005E4999">
              <w:rPr>
                <w:rStyle w:val="f500"/>
                <w:b/>
                <w:color w:val="212529"/>
                <w:sz w:val="20"/>
                <w:szCs w:val="20"/>
                <w:shd w:val="clear" w:color="auto" w:fill="FFFFFF"/>
              </w:rPr>
              <w:t xml:space="preserve">Preparo do </w:t>
            </w:r>
            <w:proofErr w:type="gramStart"/>
            <w:r w:rsidRPr="005E4999">
              <w:rPr>
                <w:rStyle w:val="f500"/>
                <w:b/>
                <w:color w:val="212529"/>
                <w:sz w:val="20"/>
                <w:szCs w:val="20"/>
                <w:shd w:val="clear" w:color="auto" w:fill="FFFFFF"/>
              </w:rPr>
              <w:t>solo :</w:t>
            </w:r>
            <w:proofErr w:type="gramEnd"/>
            <w:r w:rsidRPr="005E4999">
              <w:rPr>
                <w:rStyle w:val="f500"/>
                <w:b/>
                <w:color w:val="212529"/>
                <w:sz w:val="20"/>
                <w:szCs w:val="20"/>
                <w:shd w:val="clear" w:color="auto" w:fill="FFFFFF"/>
              </w:rPr>
              <w:t> técnicas e implementos</w:t>
            </w:r>
            <w:r w:rsidRPr="005E4999">
              <w:rPr>
                <w:rStyle w:val="f500"/>
                <w:color w:val="212529"/>
                <w:sz w:val="20"/>
                <w:szCs w:val="20"/>
                <w:shd w:val="clear" w:color="auto" w:fill="FFFFFF"/>
              </w:rPr>
              <w:t>.</w:t>
            </w:r>
            <w:r w:rsidRPr="005E4999">
              <w:rPr>
                <w:color w:val="212529"/>
                <w:sz w:val="20"/>
                <w:szCs w:val="20"/>
                <w:shd w:val="clear" w:color="auto" w:fill="FFFFFF"/>
              </w:rPr>
              <w:t xml:space="preserve"> </w:t>
            </w:r>
            <w:r w:rsidRPr="005E4999">
              <w:rPr>
                <w:rStyle w:val="f500"/>
                <w:color w:val="212529"/>
                <w:sz w:val="20"/>
                <w:szCs w:val="20"/>
                <w:shd w:val="clear" w:color="auto" w:fill="FFFFFF"/>
              </w:rPr>
              <w:t xml:space="preserve">Viçosa, MG: Aprenda Fácil, 2001. </w:t>
            </w:r>
            <w:proofErr w:type="gramStart"/>
            <w:r w:rsidRPr="005E4999">
              <w:rPr>
                <w:rStyle w:val="f500"/>
                <w:color w:val="212529"/>
                <w:sz w:val="20"/>
                <w:szCs w:val="20"/>
                <w:shd w:val="clear" w:color="auto" w:fill="FFFFFF"/>
              </w:rPr>
              <w:t>290p.</w:t>
            </w:r>
            <w:proofErr w:type="gramEnd"/>
            <w:r w:rsidRPr="005E4999">
              <w:rPr>
                <w:rStyle w:val="f500"/>
                <w:color w:val="212529"/>
                <w:sz w:val="20"/>
                <w:szCs w:val="20"/>
                <w:shd w:val="clear" w:color="auto" w:fill="FFFFFF"/>
              </w:rPr>
              <w:t>(Chamada: 631.3 S587p; 9ex.)</w:t>
            </w:r>
          </w:p>
          <w:p w14:paraId="237E1104" w14:textId="227091DF" w:rsidR="00220AC4" w:rsidRPr="00214E56" w:rsidRDefault="00220AC4" w:rsidP="00214E56">
            <w:pPr>
              <w:rPr>
                <w:sz w:val="20"/>
                <w:szCs w:val="20"/>
              </w:rPr>
            </w:pPr>
            <w:r w:rsidRPr="005E4999">
              <w:rPr>
                <w:color w:val="212529"/>
                <w:sz w:val="20"/>
                <w:szCs w:val="20"/>
                <w:shd w:val="clear" w:color="auto" w:fill="FFFFFF"/>
              </w:rPr>
              <w:t xml:space="preserve">ZAMBOLIM, L.; SILVA, A.A.; PICANÇO, M.C. O que engenheiros agrônomos devem saber para orientar o uso de produtos fitossanitários. </w:t>
            </w:r>
            <w:r w:rsidRPr="005E4999">
              <w:rPr>
                <w:rStyle w:val="f500"/>
                <w:color w:val="212529"/>
                <w:sz w:val="20"/>
                <w:szCs w:val="20"/>
                <w:shd w:val="clear" w:color="auto" w:fill="FFFFFF"/>
              </w:rPr>
              <w:t xml:space="preserve">4. </w:t>
            </w:r>
            <w:proofErr w:type="gramStart"/>
            <w:r w:rsidRPr="005E4999">
              <w:rPr>
                <w:rStyle w:val="f500"/>
                <w:color w:val="212529"/>
                <w:sz w:val="20"/>
                <w:szCs w:val="20"/>
                <w:shd w:val="clear" w:color="auto" w:fill="FFFFFF"/>
              </w:rPr>
              <w:t>ed.</w:t>
            </w:r>
            <w:proofErr w:type="gramEnd"/>
            <w:r w:rsidRPr="005E4999">
              <w:rPr>
                <w:rStyle w:val="f500"/>
                <w:color w:val="212529"/>
                <w:sz w:val="20"/>
                <w:szCs w:val="20"/>
                <w:shd w:val="clear" w:color="auto" w:fill="FFFFFF"/>
              </w:rPr>
              <w:t xml:space="preserve"> rev. </w:t>
            </w:r>
            <w:proofErr w:type="spellStart"/>
            <w:r w:rsidRPr="005E4999">
              <w:rPr>
                <w:rStyle w:val="f500"/>
                <w:color w:val="212529"/>
                <w:sz w:val="20"/>
                <w:szCs w:val="20"/>
                <w:shd w:val="clear" w:color="auto" w:fill="FFFFFF"/>
              </w:rPr>
              <w:t>ampl</w:t>
            </w:r>
            <w:proofErr w:type="spellEnd"/>
            <w:r w:rsidRPr="005E4999">
              <w:rPr>
                <w:rStyle w:val="f500"/>
                <w:color w:val="212529"/>
                <w:sz w:val="20"/>
                <w:szCs w:val="20"/>
                <w:shd w:val="clear" w:color="auto" w:fill="FFFFFF"/>
              </w:rPr>
              <w:t>. Viçosa, MG : Univ. Fed. de Viçosa, 2014. 564p. (Chamada; 632.95 Q3 4.ed.rev.a.; 10 ex.)</w:t>
            </w:r>
          </w:p>
        </w:tc>
      </w:tr>
      <w:tr w:rsidR="00220AC4" w:rsidRPr="00333D23" w14:paraId="54ED2E5D" w14:textId="77777777" w:rsidTr="0044298D">
        <w:trPr>
          <w:trHeight w:val="70"/>
          <w:jc w:val="center"/>
        </w:trPr>
        <w:tc>
          <w:tcPr>
            <w:tcW w:w="10627" w:type="dxa"/>
            <w:gridSpan w:val="4"/>
          </w:tcPr>
          <w:p w14:paraId="0BC663BE" w14:textId="3A3875BF" w:rsidR="00220AC4" w:rsidRPr="00333D23" w:rsidRDefault="00220AC4" w:rsidP="00220AC4">
            <w:pPr>
              <w:rPr>
                <w:b/>
                <w:bCs/>
                <w:sz w:val="18"/>
                <w:szCs w:val="18"/>
              </w:rPr>
            </w:pPr>
            <w:r w:rsidRPr="00333D23">
              <w:rPr>
                <w:b/>
                <w:bCs/>
                <w:sz w:val="18"/>
                <w:szCs w:val="18"/>
              </w:rPr>
              <w:t>XIII. BIBLIOGRAFIA COMPLEMENTAR</w:t>
            </w:r>
          </w:p>
        </w:tc>
      </w:tr>
      <w:tr w:rsidR="00220AC4" w:rsidRPr="00333D23" w14:paraId="12D4C39A" w14:textId="77777777" w:rsidTr="0044298D">
        <w:trPr>
          <w:jc w:val="center"/>
        </w:trPr>
        <w:tc>
          <w:tcPr>
            <w:tcW w:w="10627" w:type="dxa"/>
            <w:gridSpan w:val="4"/>
          </w:tcPr>
          <w:p w14:paraId="47F1F426" w14:textId="77777777" w:rsidR="00220AC4" w:rsidRPr="005E4999" w:rsidRDefault="00220AC4" w:rsidP="00220AC4">
            <w:pPr>
              <w:rPr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>ANTUNIASSI, U.R.; BOLLER, W (</w:t>
            </w:r>
            <w:proofErr w:type="spellStart"/>
            <w:r w:rsidRPr="005E4999">
              <w:rPr>
                <w:sz w:val="20"/>
                <w:szCs w:val="20"/>
              </w:rPr>
              <w:t>Orgs</w:t>
            </w:r>
            <w:proofErr w:type="spellEnd"/>
            <w:r w:rsidRPr="005E4999">
              <w:rPr>
                <w:sz w:val="20"/>
                <w:szCs w:val="20"/>
              </w:rPr>
              <w:t xml:space="preserve">.) </w:t>
            </w:r>
            <w:r w:rsidRPr="005E4999">
              <w:rPr>
                <w:b/>
                <w:sz w:val="20"/>
                <w:szCs w:val="20"/>
              </w:rPr>
              <w:t>Tecnologia de aplicação para culturas anuais.</w:t>
            </w:r>
            <w:r w:rsidRPr="005E4999">
              <w:rPr>
                <w:sz w:val="20"/>
                <w:szCs w:val="20"/>
              </w:rPr>
              <w:t xml:space="preserve"> Passo Fundo: Aldeia Norte, 2011. 279p.</w:t>
            </w:r>
          </w:p>
          <w:p w14:paraId="28303DA8" w14:textId="77777777" w:rsidR="00220AC4" w:rsidRPr="00737B5E" w:rsidRDefault="00220AC4" w:rsidP="00220AC4">
            <w:pPr>
              <w:rPr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 xml:space="preserve">BLEY JUNIOR, C. J. </w:t>
            </w:r>
            <w:proofErr w:type="spellStart"/>
            <w:r w:rsidRPr="005E4999">
              <w:rPr>
                <w:b/>
                <w:sz w:val="20"/>
                <w:szCs w:val="20"/>
              </w:rPr>
              <w:t>Agroenergia</w:t>
            </w:r>
            <w:proofErr w:type="spellEnd"/>
            <w:r w:rsidRPr="005E4999">
              <w:rPr>
                <w:b/>
                <w:sz w:val="20"/>
                <w:szCs w:val="20"/>
              </w:rPr>
              <w:t xml:space="preserve"> da biomassa residual: perspectivas energéticas, socioeconômicas e ambientais</w:t>
            </w:r>
            <w:r w:rsidRPr="005E4999">
              <w:rPr>
                <w:sz w:val="20"/>
                <w:szCs w:val="20"/>
              </w:rPr>
              <w:t xml:space="preserve">. </w:t>
            </w:r>
            <w:r w:rsidRPr="00737B5E">
              <w:rPr>
                <w:sz w:val="20"/>
                <w:szCs w:val="20"/>
              </w:rPr>
              <w:t xml:space="preserve">2. </w:t>
            </w:r>
            <w:proofErr w:type="gramStart"/>
            <w:r w:rsidRPr="00737B5E">
              <w:rPr>
                <w:sz w:val="20"/>
                <w:szCs w:val="20"/>
              </w:rPr>
              <w:t>ed.</w:t>
            </w:r>
            <w:proofErr w:type="gramEnd"/>
            <w:r w:rsidRPr="00737B5E">
              <w:rPr>
                <w:sz w:val="20"/>
                <w:szCs w:val="20"/>
              </w:rPr>
              <w:t xml:space="preserve"> rev. Brasília: Foz do Iguaçu: </w:t>
            </w:r>
            <w:proofErr w:type="spellStart"/>
            <w:r w:rsidRPr="00737B5E">
              <w:rPr>
                <w:sz w:val="20"/>
                <w:szCs w:val="20"/>
              </w:rPr>
              <w:t>Technopolitik</w:t>
            </w:r>
            <w:proofErr w:type="spellEnd"/>
            <w:r w:rsidRPr="00737B5E">
              <w:rPr>
                <w:sz w:val="20"/>
                <w:szCs w:val="20"/>
              </w:rPr>
              <w:t>, 2009. 126 p.</w:t>
            </w:r>
          </w:p>
          <w:p w14:paraId="5DBA266E" w14:textId="77777777" w:rsidR="00220AC4" w:rsidRPr="005E4999" w:rsidRDefault="00220AC4" w:rsidP="00220AC4">
            <w:pPr>
              <w:suppressAutoHyphens/>
              <w:spacing w:after="240"/>
              <w:contextualSpacing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 xml:space="preserve">BERETTA, C.C. Tração Animal na Agricultura. São Paulo, editora Nobel, 1988.104p. </w:t>
            </w:r>
          </w:p>
          <w:p w14:paraId="49611FFA" w14:textId="77777777" w:rsidR="00220AC4" w:rsidRPr="00737B5E" w:rsidRDefault="00220AC4" w:rsidP="00220AC4">
            <w:pPr>
              <w:spacing w:after="80"/>
              <w:rPr>
                <w:sz w:val="20"/>
                <w:szCs w:val="20"/>
                <w:lang w:val="en-US"/>
              </w:rPr>
            </w:pPr>
            <w:r w:rsidRPr="005E4999">
              <w:rPr>
                <w:sz w:val="20"/>
                <w:szCs w:val="20"/>
              </w:rPr>
              <w:t xml:space="preserve">MACHADO, A. L. T.; REIS, A. V.; MORAES, M. L. B.; ALONÇO, A. S. </w:t>
            </w:r>
            <w:r w:rsidRPr="005E4999">
              <w:rPr>
                <w:b/>
                <w:bCs/>
                <w:sz w:val="20"/>
                <w:szCs w:val="20"/>
              </w:rPr>
              <w:t>Máquinas para preparo do solo, semeadura, adubação e tratamentos culturais.</w:t>
            </w:r>
            <w:r w:rsidRPr="005E4999">
              <w:rPr>
                <w:sz w:val="20"/>
                <w:szCs w:val="20"/>
              </w:rPr>
              <w:t xml:space="preserve"> </w:t>
            </w:r>
            <w:r w:rsidRPr="00737B5E">
              <w:rPr>
                <w:sz w:val="20"/>
                <w:szCs w:val="20"/>
                <w:lang w:val="en-US"/>
              </w:rPr>
              <w:t>Pelotas, 1996. 230p.</w:t>
            </w:r>
          </w:p>
          <w:p w14:paraId="2E14A7BE" w14:textId="77777777" w:rsidR="00220AC4" w:rsidRPr="005E4999" w:rsidRDefault="00220AC4" w:rsidP="00220AC4">
            <w:pPr>
              <w:rPr>
                <w:sz w:val="20"/>
                <w:szCs w:val="20"/>
                <w:shd w:val="clear" w:color="auto" w:fill="F7F7F7"/>
              </w:rPr>
            </w:pPr>
            <w:r w:rsidRPr="005E4999">
              <w:rPr>
                <w:sz w:val="20"/>
                <w:szCs w:val="20"/>
                <w:shd w:val="clear" w:color="auto" w:fill="F7F7F7"/>
                <w:lang w:val="en-US"/>
              </w:rPr>
              <w:t>MATTHEWS, G. A. </w:t>
            </w:r>
            <w:r w:rsidRPr="005E4999">
              <w:rPr>
                <w:b/>
                <w:bCs/>
                <w:sz w:val="20"/>
                <w:szCs w:val="20"/>
                <w:shd w:val="clear" w:color="auto" w:fill="F7F7F7"/>
                <w:lang w:val="en-US"/>
              </w:rPr>
              <w:t>Pesticides: </w:t>
            </w:r>
            <w:r w:rsidRPr="005E4999">
              <w:rPr>
                <w:b/>
                <w:sz w:val="20"/>
                <w:szCs w:val="20"/>
                <w:shd w:val="clear" w:color="auto" w:fill="F7F7F7"/>
                <w:lang w:val="en-US"/>
              </w:rPr>
              <w:t>health, safety and the environment</w:t>
            </w:r>
            <w:r w:rsidRPr="005E4999">
              <w:rPr>
                <w:sz w:val="20"/>
                <w:szCs w:val="20"/>
                <w:shd w:val="clear" w:color="auto" w:fill="F7F7F7"/>
                <w:lang w:val="en-US"/>
              </w:rPr>
              <w:t>. </w:t>
            </w:r>
            <w:r w:rsidRPr="005E4999">
              <w:rPr>
                <w:sz w:val="20"/>
                <w:szCs w:val="20"/>
                <w:shd w:val="clear" w:color="auto" w:fill="F7F7F7"/>
              </w:rPr>
              <w:t xml:space="preserve">Oxford: </w:t>
            </w:r>
            <w:proofErr w:type="spellStart"/>
            <w:r w:rsidRPr="005E4999">
              <w:rPr>
                <w:sz w:val="20"/>
                <w:szCs w:val="20"/>
                <w:shd w:val="clear" w:color="auto" w:fill="F7F7F7"/>
              </w:rPr>
              <w:t>Blackwell</w:t>
            </w:r>
            <w:proofErr w:type="spellEnd"/>
            <w:r w:rsidRPr="005E4999">
              <w:rPr>
                <w:sz w:val="20"/>
                <w:szCs w:val="20"/>
                <w:shd w:val="clear" w:color="auto" w:fill="F7F7F7"/>
              </w:rPr>
              <w:t>, 2006,235p.</w:t>
            </w:r>
          </w:p>
          <w:p w14:paraId="6973E968" w14:textId="77777777" w:rsidR="00220AC4" w:rsidRPr="005E4999" w:rsidRDefault="00220AC4" w:rsidP="00220AC4">
            <w:pPr>
              <w:spacing w:after="80"/>
              <w:rPr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>PORTELLA, J.</w:t>
            </w:r>
            <w:r w:rsidRPr="005E4999">
              <w:rPr>
                <w:spacing w:val="20"/>
                <w:sz w:val="20"/>
                <w:szCs w:val="20"/>
              </w:rPr>
              <w:t>A.</w:t>
            </w:r>
            <w:r w:rsidRPr="005E4999">
              <w:rPr>
                <w:sz w:val="20"/>
                <w:szCs w:val="20"/>
              </w:rPr>
              <w:t xml:space="preserve"> </w:t>
            </w:r>
            <w:r w:rsidRPr="005E4999">
              <w:rPr>
                <w:b/>
                <w:bCs/>
                <w:sz w:val="20"/>
                <w:szCs w:val="20"/>
              </w:rPr>
              <w:t>Semeadoras para plantio direto</w:t>
            </w:r>
            <w:r w:rsidRPr="005E4999">
              <w:rPr>
                <w:sz w:val="20"/>
                <w:szCs w:val="20"/>
              </w:rPr>
              <w:t>. Aprenda fácil, p. 252. Viçosa, 2001.</w:t>
            </w:r>
          </w:p>
          <w:p w14:paraId="1ECE1C44" w14:textId="77777777" w:rsidR="00220AC4" w:rsidRPr="005E4999" w:rsidRDefault="00220AC4" w:rsidP="00220AC4">
            <w:pPr>
              <w:spacing w:after="80"/>
              <w:ind w:left="34" w:hanging="34"/>
              <w:rPr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>PRADO, R.M.; NATALE, W.; FURLANI, C. E. A</w:t>
            </w:r>
            <w:r w:rsidRPr="005E4999">
              <w:rPr>
                <w:b/>
                <w:bCs/>
                <w:sz w:val="20"/>
                <w:szCs w:val="20"/>
              </w:rPr>
              <w:t>. Manejo mecanizado de atividades para implantação de culturas</w:t>
            </w:r>
            <w:r w:rsidRPr="005E4999">
              <w:rPr>
                <w:sz w:val="20"/>
                <w:szCs w:val="20"/>
              </w:rPr>
              <w:t>. Jaboticabal, SBEA, 2002. 99p.</w:t>
            </w:r>
          </w:p>
          <w:p w14:paraId="132879C9" w14:textId="7DFB080B" w:rsidR="00220AC4" w:rsidRPr="00214E56" w:rsidRDefault="00220AC4" w:rsidP="00214E56">
            <w:pPr>
              <w:rPr>
                <w:color w:val="000000"/>
                <w:sz w:val="20"/>
                <w:szCs w:val="20"/>
              </w:rPr>
            </w:pPr>
            <w:r w:rsidRPr="005E4999">
              <w:rPr>
                <w:sz w:val="20"/>
                <w:szCs w:val="20"/>
              </w:rPr>
              <w:t xml:space="preserve">SEPÚLVEDA, S. </w:t>
            </w:r>
            <w:proofErr w:type="spellStart"/>
            <w:r w:rsidRPr="005E4999">
              <w:rPr>
                <w:b/>
                <w:sz w:val="20"/>
                <w:szCs w:val="20"/>
              </w:rPr>
              <w:t>Agroenergia</w:t>
            </w:r>
            <w:proofErr w:type="spellEnd"/>
            <w:r w:rsidRPr="005E4999">
              <w:rPr>
                <w:b/>
                <w:sz w:val="20"/>
                <w:szCs w:val="20"/>
              </w:rPr>
              <w:t xml:space="preserve"> e desenvolvimento de comunidades rurais isoladas</w:t>
            </w:r>
            <w:r w:rsidR="00214E56">
              <w:rPr>
                <w:sz w:val="20"/>
                <w:szCs w:val="20"/>
              </w:rPr>
              <w:t xml:space="preserve">/ </w:t>
            </w:r>
            <w:proofErr w:type="spellStart"/>
            <w:r w:rsidR="00214E56">
              <w:rPr>
                <w:sz w:val="20"/>
                <w:szCs w:val="20"/>
              </w:rPr>
              <w:t>Brasilia</w:t>
            </w:r>
            <w:proofErr w:type="spellEnd"/>
            <w:r w:rsidR="00214E56">
              <w:rPr>
                <w:sz w:val="20"/>
                <w:szCs w:val="20"/>
              </w:rPr>
              <w:t>: IICA, 2008. 273p</w:t>
            </w:r>
          </w:p>
        </w:tc>
      </w:tr>
    </w:tbl>
    <w:p w14:paraId="0760AB8A" w14:textId="77777777" w:rsidR="00931B5E" w:rsidRPr="00333D23" w:rsidRDefault="00931B5E" w:rsidP="00214E56">
      <w:pPr>
        <w:rPr>
          <w:sz w:val="18"/>
          <w:szCs w:val="18"/>
        </w:rPr>
      </w:pPr>
    </w:p>
    <w:sectPr w:rsidR="00931B5E" w:rsidRPr="00333D23" w:rsidSect="0044298D">
      <w:footerReference w:type="even" r:id="rId14"/>
      <w:footerReference w:type="default" r:id="rId15"/>
      <w:pgSz w:w="11907" w:h="16840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CA06E4" w14:textId="77777777" w:rsidR="0002156C" w:rsidRDefault="0002156C">
      <w:r>
        <w:separator/>
      </w:r>
    </w:p>
  </w:endnote>
  <w:endnote w:type="continuationSeparator" w:id="0">
    <w:p w14:paraId="4C80122C" w14:textId="77777777" w:rsidR="0002156C" w:rsidRDefault="00021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F0BF19" w14:textId="77777777" w:rsidR="0029785F" w:rsidRDefault="00DC1C9B" w:rsidP="00D219A5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29785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7E002E3" w14:textId="77777777" w:rsidR="0029785F" w:rsidRDefault="0029785F" w:rsidP="00D219A5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570D13" w14:textId="77777777" w:rsidR="0029785F" w:rsidRDefault="00DC1C9B" w:rsidP="00D219A5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29785F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E7B4E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109D89F1" w14:textId="77777777" w:rsidR="0029785F" w:rsidRDefault="0029785F" w:rsidP="00D219A5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640CF0" w14:textId="77777777" w:rsidR="0002156C" w:rsidRDefault="0002156C">
      <w:r>
        <w:separator/>
      </w:r>
    </w:p>
  </w:footnote>
  <w:footnote w:type="continuationSeparator" w:id="0">
    <w:p w14:paraId="78CC7EA8" w14:textId="77777777" w:rsidR="0002156C" w:rsidRDefault="000215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D54EC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71DEE61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6890E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100C1E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997EF93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20A254B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58EEEF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C78269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19A4EE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9CE12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0001"/>
    <w:multiLevelType w:val="single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nsid w:val="00000002"/>
    <w:multiLevelType w:val="singleLevel"/>
    <w:tmpl w:val="00000002"/>
    <w:name w:val="WW8Num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12">
    <w:nsid w:val="00000003"/>
    <w:multiLevelType w:val="multilevel"/>
    <w:tmpl w:val="00000003"/>
    <w:name w:val="WW8Num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27454AF"/>
    <w:multiLevelType w:val="hybridMultilevel"/>
    <w:tmpl w:val="F1F02E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27864CD"/>
    <w:multiLevelType w:val="hybridMultilevel"/>
    <w:tmpl w:val="F7B8EB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030B6BDC"/>
    <w:multiLevelType w:val="hybridMultilevel"/>
    <w:tmpl w:val="5642B1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51A57AC"/>
    <w:multiLevelType w:val="hybridMultilevel"/>
    <w:tmpl w:val="99DE79B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09176008"/>
    <w:multiLevelType w:val="singleLevel"/>
    <w:tmpl w:val="C812FCA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8">
    <w:nsid w:val="1951001C"/>
    <w:multiLevelType w:val="hybridMultilevel"/>
    <w:tmpl w:val="D7184BB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1A2770F3"/>
    <w:multiLevelType w:val="multilevel"/>
    <w:tmpl w:val="F07C69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0">
    <w:nsid w:val="1B2E6802"/>
    <w:multiLevelType w:val="hybridMultilevel"/>
    <w:tmpl w:val="AB6008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1EE31E75"/>
    <w:multiLevelType w:val="hybridMultilevel"/>
    <w:tmpl w:val="3956000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36CB3651"/>
    <w:multiLevelType w:val="hybridMultilevel"/>
    <w:tmpl w:val="E2AC69D8"/>
    <w:name w:val="WW8Num32"/>
    <w:lvl w:ilvl="0" w:tplc="66E0159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BD47355"/>
    <w:multiLevelType w:val="hybridMultilevel"/>
    <w:tmpl w:val="F8BABBC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5103F1B"/>
    <w:multiLevelType w:val="hybridMultilevel"/>
    <w:tmpl w:val="4704C90C"/>
    <w:lvl w:ilvl="0" w:tplc="754A23D4">
      <w:start w:val="1"/>
      <w:numFmt w:val="decimal"/>
      <w:lvlText w:val="%1."/>
      <w:lvlJc w:val="left"/>
      <w:pPr>
        <w:ind w:left="297" w:hanging="2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098A5240">
      <w:numFmt w:val="bullet"/>
      <w:lvlText w:val="•"/>
      <w:lvlJc w:val="left"/>
      <w:pPr>
        <w:ind w:left="1304" w:hanging="228"/>
      </w:pPr>
      <w:rPr>
        <w:rFonts w:hint="default"/>
        <w:lang w:val="pt-PT" w:eastAsia="en-US" w:bidi="ar-SA"/>
      </w:rPr>
    </w:lvl>
    <w:lvl w:ilvl="2" w:tplc="E8187292">
      <w:numFmt w:val="bullet"/>
      <w:lvlText w:val="•"/>
      <w:lvlJc w:val="left"/>
      <w:pPr>
        <w:ind w:left="2309" w:hanging="228"/>
      </w:pPr>
      <w:rPr>
        <w:rFonts w:hint="default"/>
        <w:lang w:val="pt-PT" w:eastAsia="en-US" w:bidi="ar-SA"/>
      </w:rPr>
    </w:lvl>
    <w:lvl w:ilvl="3" w:tplc="EB8E635C">
      <w:numFmt w:val="bullet"/>
      <w:lvlText w:val="•"/>
      <w:lvlJc w:val="left"/>
      <w:pPr>
        <w:ind w:left="3314" w:hanging="228"/>
      </w:pPr>
      <w:rPr>
        <w:rFonts w:hint="default"/>
        <w:lang w:val="pt-PT" w:eastAsia="en-US" w:bidi="ar-SA"/>
      </w:rPr>
    </w:lvl>
    <w:lvl w:ilvl="4" w:tplc="5A5607A0">
      <w:numFmt w:val="bullet"/>
      <w:lvlText w:val="•"/>
      <w:lvlJc w:val="left"/>
      <w:pPr>
        <w:ind w:left="4318" w:hanging="228"/>
      </w:pPr>
      <w:rPr>
        <w:rFonts w:hint="default"/>
        <w:lang w:val="pt-PT" w:eastAsia="en-US" w:bidi="ar-SA"/>
      </w:rPr>
    </w:lvl>
    <w:lvl w:ilvl="5" w:tplc="03623CBE">
      <w:numFmt w:val="bullet"/>
      <w:lvlText w:val="•"/>
      <w:lvlJc w:val="left"/>
      <w:pPr>
        <w:ind w:left="5323" w:hanging="228"/>
      </w:pPr>
      <w:rPr>
        <w:rFonts w:hint="default"/>
        <w:lang w:val="pt-PT" w:eastAsia="en-US" w:bidi="ar-SA"/>
      </w:rPr>
    </w:lvl>
    <w:lvl w:ilvl="6" w:tplc="AB6A7E06">
      <w:numFmt w:val="bullet"/>
      <w:lvlText w:val="•"/>
      <w:lvlJc w:val="left"/>
      <w:pPr>
        <w:ind w:left="6328" w:hanging="228"/>
      </w:pPr>
      <w:rPr>
        <w:rFonts w:hint="default"/>
        <w:lang w:val="pt-PT" w:eastAsia="en-US" w:bidi="ar-SA"/>
      </w:rPr>
    </w:lvl>
    <w:lvl w:ilvl="7" w:tplc="418873BE">
      <w:numFmt w:val="bullet"/>
      <w:lvlText w:val="•"/>
      <w:lvlJc w:val="left"/>
      <w:pPr>
        <w:ind w:left="7332" w:hanging="228"/>
      </w:pPr>
      <w:rPr>
        <w:rFonts w:hint="default"/>
        <w:lang w:val="pt-PT" w:eastAsia="en-US" w:bidi="ar-SA"/>
      </w:rPr>
    </w:lvl>
    <w:lvl w:ilvl="8" w:tplc="D4823E26">
      <w:numFmt w:val="bullet"/>
      <w:lvlText w:val="•"/>
      <w:lvlJc w:val="left"/>
      <w:pPr>
        <w:ind w:left="8337" w:hanging="228"/>
      </w:pPr>
      <w:rPr>
        <w:rFonts w:hint="default"/>
        <w:lang w:val="pt-PT" w:eastAsia="en-US" w:bidi="ar-SA"/>
      </w:rPr>
    </w:lvl>
  </w:abstractNum>
  <w:abstractNum w:abstractNumId="25">
    <w:nsid w:val="47CF1672"/>
    <w:multiLevelType w:val="hybridMultilevel"/>
    <w:tmpl w:val="7C00AA40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483E2F7F"/>
    <w:multiLevelType w:val="hybridMultilevel"/>
    <w:tmpl w:val="B03C979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4A723BAE"/>
    <w:multiLevelType w:val="hybridMultilevel"/>
    <w:tmpl w:val="A34C1B9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4A776BD6"/>
    <w:multiLevelType w:val="singleLevel"/>
    <w:tmpl w:val="7706ADE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9">
    <w:nsid w:val="51045000"/>
    <w:multiLevelType w:val="hybridMultilevel"/>
    <w:tmpl w:val="A0DEDAE2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525C5E05"/>
    <w:multiLevelType w:val="hybridMultilevel"/>
    <w:tmpl w:val="B67E9D2E"/>
    <w:lvl w:ilvl="0" w:tplc="4B0C836E">
      <w:start w:val="11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2DC5582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>
    <w:nsid w:val="658A21E0"/>
    <w:multiLevelType w:val="singleLevel"/>
    <w:tmpl w:val="862CB53A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3">
    <w:nsid w:val="65913AE1"/>
    <w:multiLevelType w:val="hybridMultilevel"/>
    <w:tmpl w:val="1DCC7DB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68C46461"/>
    <w:multiLevelType w:val="hybridMultilevel"/>
    <w:tmpl w:val="2E04BA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ABF7D35"/>
    <w:multiLevelType w:val="hybridMultilevel"/>
    <w:tmpl w:val="77D21FB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6D1509E6"/>
    <w:multiLevelType w:val="hybridMultilevel"/>
    <w:tmpl w:val="FAB47520"/>
    <w:lvl w:ilvl="0" w:tplc="A546077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716C178D"/>
    <w:multiLevelType w:val="hybridMultilevel"/>
    <w:tmpl w:val="2AE2AE7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4A814CE"/>
    <w:multiLevelType w:val="hybridMultilevel"/>
    <w:tmpl w:val="91FAA5A6"/>
    <w:name w:val="WW8Num33"/>
    <w:lvl w:ilvl="0" w:tplc="848C962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">
    <w:abstractNumId w:val="28"/>
  </w:num>
  <w:num w:numId="3">
    <w:abstractNumId w:val="17"/>
  </w:num>
  <w:num w:numId="4">
    <w:abstractNumId w:val="31"/>
  </w:num>
  <w:num w:numId="5">
    <w:abstractNumId w:val="19"/>
  </w:num>
  <w:num w:numId="6">
    <w:abstractNumId w:val="37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1"/>
  </w:num>
  <w:num w:numId="18">
    <w:abstractNumId w:val="12"/>
  </w:num>
  <w:num w:numId="19">
    <w:abstractNumId w:val="10"/>
  </w:num>
  <w:num w:numId="20">
    <w:abstractNumId w:val="22"/>
  </w:num>
  <w:num w:numId="21">
    <w:abstractNumId w:val="38"/>
  </w:num>
  <w:num w:numId="22">
    <w:abstractNumId w:val="36"/>
  </w:num>
  <w:num w:numId="23">
    <w:abstractNumId w:val="27"/>
  </w:num>
  <w:num w:numId="24">
    <w:abstractNumId w:val="21"/>
  </w:num>
  <w:num w:numId="25">
    <w:abstractNumId w:val="16"/>
  </w:num>
  <w:num w:numId="26">
    <w:abstractNumId w:val="20"/>
  </w:num>
  <w:num w:numId="27">
    <w:abstractNumId w:val="14"/>
  </w:num>
  <w:num w:numId="28">
    <w:abstractNumId w:val="18"/>
  </w:num>
  <w:num w:numId="29">
    <w:abstractNumId w:val="15"/>
  </w:num>
  <w:num w:numId="30">
    <w:abstractNumId w:val="25"/>
  </w:num>
  <w:num w:numId="31">
    <w:abstractNumId w:val="35"/>
  </w:num>
  <w:num w:numId="32">
    <w:abstractNumId w:val="33"/>
  </w:num>
  <w:num w:numId="33">
    <w:abstractNumId w:val="30"/>
  </w:num>
  <w:num w:numId="34">
    <w:abstractNumId w:val="23"/>
  </w:num>
  <w:num w:numId="35">
    <w:abstractNumId w:val="26"/>
  </w:num>
  <w:num w:numId="36">
    <w:abstractNumId w:val="34"/>
  </w:num>
  <w:num w:numId="37">
    <w:abstractNumId w:val="13"/>
  </w:num>
  <w:num w:numId="38">
    <w:abstractNumId w:val="29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9A5"/>
    <w:rsid w:val="00004651"/>
    <w:rsid w:val="00016D71"/>
    <w:rsid w:val="0002156C"/>
    <w:rsid w:val="00022A21"/>
    <w:rsid w:val="00027D08"/>
    <w:rsid w:val="0004046A"/>
    <w:rsid w:val="0005448D"/>
    <w:rsid w:val="000558A8"/>
    <w:rsid w:val="00057DDC"/>
    <w:rsid w:val="00064436"/>
    <w:rsid w:val="00080CAE"/>
    <w:rsid w:val="00082F3E"/>
    <w:rsid w:val="00086BF6"/>
    <w:rsid w:val="0008709C"/>
    <w:rsid w:val="000B1DF2"/>
    <w:rsid w:val="000C0E88"/>
    <w:rsid w:val="000C5278"/>
    <w:rsid w:val="000D3E3E"/>
    <w:rsid w:val="000D6EE2"/>
    <w:rsid w:val="000E424B"/>
    <w:rsid w:val="000F1334"/>
    <w:rsid w:val="00101D4E"/>
    <w:rsid w:val="0010460F"/>
    <w:rsid w:val="00116103"/>
    <w:rsid w:val="00120B28"/>
    <w:rsid w:val="00133183"/>
    <w:rsid w:val="00140A36"/>
    <w:rsid w:val="00162660"/>
    <w:rsid w:val="00166806"/>
    <w:rsid w:val="001717E0"/>
    <w:rsid w:val="0017463A"/>
    <w:rsid w:val="001757D2"/>
    <w:rsid w:val="0018200F"/>
    <w:rsid w:val="00184C4A"/>
    <w:rsid w:val="00185187"/>
    <w:rsid w:val="001940E6"/>
    <w:rsid w:val="00196746"/>
    <w:rsid w:val="001A0828"/>
    <w:rsid w:val="001A181F"/>
    <w:rsid w:val="001A2312"/>
    <w:rsid w:val="001A37A3"/>
    <w:rsid w:val="001B44C7"/>
    <w:rsid w:val="001B5B29"/>
    <w:rsid w:val="001B73EB"/>
    <w:rsid w:val="001D0421"/>
    <w:rsid w:val="001D18D6"/>
    <w:rsid w:val="001D7231"/>
    <w:rsid w:val="001F090F"/>
    <w:rsid w:val="001F5E97"/>
    <w:rsid w:val="001F6C32"/>
    <w:rsid w:val="00200FEE"/>
    <w:rsid w:val="002121E4"/>
    <w:rsid w:val="00214E56"/>
    <w:rsid w:val="00220AC4"/>
    <w:rsid w:val="00225165"/>
    <w:rsid w:val="00245CE0"/>
    <w:rsid w:val="0025091D"/>
    <w:rsid w:val="0025138C"/>
    <w:rsid w:val="002731A8"/>
    <w:rsid w:val="00273DD3"/>
    <w:rsid w:val="00274CBC"/>
    <w:rsid w:val="00275D2F"/>
    <w:rsid w:val="00280657"/>
    <w:rsid w:val="00286233"/>
    <w:rsid w:val="00291B62"/>
    <w:rsid w:val="00294D6D"/>
    <w:rsid w:val="0029785F"/>
    <w:rsid w:val="002A3A33"/>
    <w:rsid w:val="002C5896"/>
    <w:rsid w:val="002C5E95"/>
    <w:rsid w:val="002C6BB4"/>
    <w:rsid w:val="002D3385"/>
    <w:rsid w:val="002E06AA"/>
    <w:rsid w:val="002F3A2E"/>
    <w:rsid w:val="002F61F6"/>
    <w:rsid w:val="002F6DCF"/>
    <w:rsid w:val="003005C4"/>
    <w:rsid w:val="0030396D"/>
    <w:rsid w:val="00320560"/>
    <w:rsid w:val="00322241"/>
    <w:rsid w:val="00325AC9"/>
    <w:rsid w:val="00327519"/>
    <w:rsid w:val="00327ADF"/>
    <w:rsid w:val="00333D23"/>
    <w:rsid w:val="003356D9"/>
    <w:rsid w:val="00337528"/>
    <w:rsid w:val="00341307"/>
    <w:rsid w:val="00345220"/>
    <w:rsid w:val="00345259"/>
    <w:rsid w:val="00346E75"/>
    <w:rsid w:val="00354340"/>
    <w:rsid w:val="00357C3A"/>
    <w:rsid w:val="00362169"/>
    <w:rsid w:val="0036474D"/>
    <w:rsid w:val="0037113A"/>
    <w:rsid w:val="00376C31"/>
    <w:rsid w:val="00377A5A"/>
    <w:rsid w:val="00384441"/>
    <w:rsid w:val="0039028E"/>
    <w:rsid w:val="00396ED4"/>
    <w:rsid w:val="00397713"/>
    <w:rsid w:val="003A6BDC"/>
    <w:rsid w:val="003B39F3"/>
    <w:rsid w:val="003B4DA8"/>
    <w:rsid w:val="003C3F27"/>
    <w:rsid w:val="003D2768"/>
    <w:rsid w:val="003D4F18"/>
    <w:rsid w:val="003F23D6"/>
    <w:rsid w:val="004159E2"/>
    <w:rsid w:val="00422E5F"/>
    <w:rsid w:val="00424311"/>
    <w:rsid w:val="00437341"/>
    <w:rsid w:val="00437DF7"/>
    <w:rsid w:val="00440D99"/>
    <w:rsid w:val="0044298D"/>
    <w:rsid w:val="00457259"/>
    <w:rsid w:val="0047073F"/>
    <w:rsid w:val="004800DF"/>
    <w:rsid w:val="00480154"/>
    <w:rsid w:val="004A466B"/>
    <w:rsid w:val="004B1934"/>
    <w:rsid w:val="004C78A0"/>
    <w:rsid w:val="004D4A82"/>
    <w:rsid w:val="004E54C3"/>
    <w:rsid w:val="004E7DEA"/>
    <w:rsid w:val="004F2C34"/>
    <w:rsid w:val="005038B2"/>
    <w:rsid w:val="00510B97"/>
    <w:rsid w:val="00515702"/>
    <w:rsid w:val="00517CEE"/>
    <w:rsid w:val="00520E21"/>
    <w:rsid w:val="00522CDB"/>
    <w:rsid w:val="00524398"/>
    <w:rsid w:val="00543B6C"/>
    <w:rsid w:val="00581740"/>
    <w:rsid w:val="005836CA"/>
    <w:rsid w:val="005921F6"/>
    <w:rsid w:val="005943FE"/>
    <w:rsid w:val="00597939"/>
    <w:rsid w:val="005A06DE"/>
    <w:rsid w:val="005A220B"/>
    <w:rsid w:val="005A3922"/>
    <w:rsid w:val="005A5564"/>
    <w:rsid w:val="005A6B3E"/>
    <w:rsid w:val="005B2790"/>
    <w:rsid w:val="005B5DC9"/>
    <w:rsid w:val="005C7DDC"/>
    <w:rsid w:val="005D0207"/>
    <w:rsid w:val="005D5F09"/>
    <w:rsid w:val="005E1BAE"/>
    <w:rsid w:val="005E4999"/>
    <w:rsid w:val="005E6601"/>
    <w:rsid w:val="005F18A4"/>
    <w:rsid w:val="00604A0F"/>
    <w:rsid w:val="006229D0"/>
    <w:rsid w:val="00626C29"/>
    <w:rsid w:val="00641222"/>
    <w:rsid w:val="0065183E"/>
    <w:rsid w:val="0065422D"/>
    <w:rsid w:val="00664F8D"/>
    <w:rsid w:val="00666393"/>
    <w:rsid w:val="00667E1B"/>
    <w:rsid w:val="00681E48"/>
    <w:rsid w:val="00685455"/>
    <w:rsid w:val="00690230"/>
    <w:rsid w:val="0069274B"/>
    <w:rsid w:val="006B1440"/>
    <w:rsid w:val="006B5050"/>
    <w:rsid w:val="006B58BD"/>
    <w:rsid w:val="006D7BC0"/>
    <w:rsid w:val="006E05CE"/>
    <w:rsid w:val="006E1DA2"/>
    <w:rsid w:val="006E491A"/>
    <w:rsid w:val="006E62AA"/>
    <w:rsid w:val="006E7550"/>
    <w:rsid w:val="006E79B1"/>
    <w:rsid w:val="006F3F2C"/>
    <w:rsid w:val="006F5ACB"/>
    <w:rsid w:val="006F63EE"/>
    <w:rsid w:val="00700408"/>
    <w:rsid w:val="007048B9"/>
    <w:rsid w:val="007122E9"/>
    <w:rsid w:val="007329AE"/>
    <w:rsid w:val="007353A0"/>
    <w:rsid w:val="00737B5E"/>
    <w:rsid w:val="007467D7"/>
    <w:rsid w:val="007479EC"/>
    <w:rsid w:val="0075746C"/>
    <w:rsid w:val="00765664"/>
    <w:rsid w:val="0077085D"/>
    <w:rsid w:val="00771892"/>
    <w:rsid w:val="0078267C"/>
    <w:rsid w:val="007832E9"/>
    <w:rsid w:val="007917F6"/>
    <w:rsid w:val="007A0B20"/>
    <w:rsid w:val="007A40E3"/>
    <w:rsid w:val="007A6573"/>
    <w:rsid w:val="007B2476"/>
    <w:rsid w:val="007B2490"/>
    <w:rsid w:val="007B574B"/>
    <w:rsid w:val="007C6065"/>
    <w:rsid w:val="007C66FF"/>
    <w:rsid w:val="007C7EF3"/>
    <w:rsid w:val="007D1AAE"/>
    <w:rsid w:val="007D30A2"/>
    <w:rsid w:val="007D351C"/>
    <w:rsid w:val="007D547F"/>
    <w:rsid w:val="00802007"/>
    <w:rsid w:val="00806E30"/>
    <w:rsid w:val="0080701E"/>
    <w:rsid w:val="00810817"/>
    <w:rsid w:val="00812850"/>
    <w:rsid w:val="00814659"/>
    <w:rsid w:val="00851898"/>
    <w:rsid w:val="0085219F"/>
    <w:rsid w:val="00852532"/>
    <w:rsid w:val="008538BD"/>
    <w:rsid w:val="00854E01"/>
    <w:rsid w:val="00855949"/>
    <w:rsid w:val="0086678F"/>
    <w:rsid w:val="008673CC"/>
    <w:rsid w:val="008764F6"/>
    <w:rsid w:val="00880469"/>
    <w:rsid w:val="00883249"/>
    <w:rsid w:val="00884C84"/>
    <w:rsid w:val="00887BC0"/>
    <w:rsid w:val="008A38B1"/>
    <w:rsid w:val="008B00D3"/>
    <w:rsid w:val="008D430C"/>
    <w:rsid w:val="008D6E39"/>
    <w:rsid w:val="008E00A1"/>
    <w:rsid w:val="008F1E10"/>
    <w:rsid w:val="008F4258"/>
    <w:rsid w:val="00901B5E"/>
    <w:rsid w:val="0091083F"/>
    <w:rsid w:val="00911356"/>
    <w:rsid w:val="00914364"/>
    <w:rsid w:val="009229A6"/>
    <w:rsid w:val="009239A3"/>
    <w:rsid w:val="00926701"/>
    <w:rsid w:val="00927884"/>
    <w:rsid w:val="00931B5E"/>
    <w:rsid w:val="0093330F"/>
    <w:rsid w:val="009356EB"/>
    <w:rsid w:val="00944FE4"/>
    <w:rsid w:val="009450AF"/>
    <w:rsid w:val="00947A74"/>
    <w:rsid w:val="009510AB"/>
    <w:rsid w:val="009561C8"/>
    <w:rsid w:val="00957421"/>
    <w:rsid w:val="0096716C"/>
    <w:rsid w:val="0098655B"/>
    <w:rsid w:val="009951E8"/>
    <w:rsid w:val="00997F2E"/>
    <w:rsid w:val="009B61F4"/>
    <w:rsid w:val="009C10B1"/>
    <w:rsid w:val="009C2A42"/>
    <w:rsid w:val="009C79C0"/>
    <w:rsid w:val="009D1D44"/>
    <w:rsid w:val="009F44E3"/>
    <w:rsid w:val="00A04CE8"/>
    <w:rsid w:val="00A06C47"/>
    <w:rsid w:val="00A138EB"/>
    <w:rsid w:val="00A154FA"/>
    <w:rsid w:val="00A21D8D"/>
    <w:rsid w:val="00A34D44"/>
    <w:rsid w:val="00A52D38"/>
    <w:rsid w:val="00A5389F"/>
    <w:rsid w:val="00A64D78"/>
    <w:rsid w:val="00A662B9"/>
    <w:rsid w:val="00A72DB0"/>
    <w:rsid w:val="00A80831"/>
    <w:rsid w:val="00A84092"/>
    <w:rsid w:val="00A8755C"/>
    <w:rsid w:val="00AA27C7"/>
    <w:rsid w:val="00AB04B0"/>
    <w:rsid w:val="00AB0CED"/>
    <w:rsid w:val="00AB38E4"/>
    <w:rsid w:val="00AC0081"/>
    <w:rsid w:val="00AC00F3"/>
    <w:rsid w:val="00AC36EF"/>
    <w:rsid w:val="00AC607C"/>
    <w:rsid w:val="00AD0083"/>
    <w:rsid w:val="00AD06BD"/>
    <w:rsid w:val="00AD11D2"/>
    <w:rsid w:val="00AD470B"/>
    <w:rsid w:val="00B0316E"/>
    <w:rsid w:val="00B1566D"/>
    <w:rsid w:val="00B17506"/>
    <w:rsid w:val="00B2546D"/>
    <w:rsid w:val="00B35C5E"/>
    <w:rsid w:val="00B45528"/>
    <w:rsid w:val="00B52848"/>
    <w:rsid w:val="00B52B03"/>
    <w:rsid w:val="00B6268D"/>
    <w:rsid w:val="00B62E5B"/>
    <w:rsid w:val="00B65760"/>
    <w:rsid w:val="00B67036"/>
    <w:rsid w:val="00B702AB"/>
    <w:rsid w:val="00B7345F"/>
    <w:rsid w:val="00B74F92"/>
    <w:rsid w:val="00B76AE4"/>
    <w:rsid w:val="00B843E8"/>
    <w:rsid w:val="00B8649F"/>
    <w:rsid w:val="00BA4EE7"/>
    <w:rsid w:val="00BB708A"/>
    <w:rsid w:val="00BC4C35"/>
    <w:rsid w:val="00BC6A84"/>
    <w:rsid w:val="00BD2111"/>
    <w:rsid w:val="00BD773F"/>
    <w:rsid w:val="00BE2EE5"/>
    <w:rsid w:val="00BE682E"/>
    <w:rsid w:val="00BF034A"/>
    <w:rsid w:val="00BF40D3"/>
    <w:rsid w:val="00C019F8"/>
    <w:rsid w:val="00C047D3"/>
    <w:rsid w:val="00C17AD1"/>
    <w:rsid w:val="00C238CE"/>
    <w:rsid w:val="00C2447D"/>
    <w:rsid w:val="00C356D7"/>
    <w:rsid w:val="00C36825"/>
    <w:rsid w:val="00C40047"/>
    <w:rsid w:val="00C4511B"/>
    <w:rsid w:val="00C460D3"/>
    <w:rsid w:val="00C51090"/>
    <w:rsid w:val="00C56605"/>
    <w:rsid w:val="00C5751F"/>
    <w:rsid w:val="00C60DF3"/>
    <w:rsid w:val="00C6580C"/>
    <w:rsid w:val="00C72AED"/>
    <w:rsid w:val="00CA4B37"/>
    <w:rsid w:val="00CB1072"/>
    <w:rsid w:val="00CB3223"/>
    <w:rsid w:val="00CC1E43"/>
    <w:rsid w:val="00CC2187"/>
    <w:rsid w:val="00CC4852"/>
    <w:rsid w:val="00CC6F3D"/>
    <w:rsid w:val="00CD068E"/>
    <w:rsid w:val="00CD62EA"/>
    <w:rsid w:val="00CE4439"/>
    <w:rsid w:val="00CF08B6"/>
    <w:rsid w:val="00CF0B89"/>
    <w:rsid w:val="00CF0B8C"/>
    <w:rsid w:val="00CF6509"/>
    <w:rsid w:val="00D06EAD"/>
    <w:rsid w:val="00D0755D"/>
    <w:rsid w:val="00D104FA"/>
    <w:rsid w:val="00D15012"/>
    <w:rsid w:val="00D219A5"/>
    <w:rsid w:val="00D2283D"/>
    <w:rsid w:val="00D243D7"/>
    <w:rsid w:val="00D265E9"/>
    <w:rsid w:val="00D3222E"/>
    <w:rsid w:val="00D33859"/>
    <w:rsid w:val="00D36277"/>
    <w:rsid w:val="00D40D26"/>
    <w:rsid w:val="00D43310"/>
    <w:rsid w:val="00D44533"/>
    <w:rsid w:val="00D512C1"/>
    <w:rsid w:val="00D574B8"/>
    <w:rsid w:val="00D65725"/>
    <w:rsid w:val="00D70017"/>
    <w:rsid w:val="00D73091"/>
    <w:rsid w:val="00D77DDB"/>
    <w:rsid w:val="00D817C4"/>
    <w:rsid w:val="00D81E19"/>
    <w:rsid w:val="00D96772"/>
    <w:rsid w:val="00DA0F27"/>
    <w:rsid w:val="00DA1D25"/>
    <w:rsid w:val="00DB09F5"/>
    <w:rsid w:val="00DB1864"/>
    <w:rsid w:val="00DB4537"/>
    <w:rsid w:val="00DC1A55"/>
    <w:rsid w:val="00DC1C9B"/>
    <w:rsid w:val="00DC2A94"/>
    <w:rsid w:val="00DC457B"/>
    <w:rsid w:val="00DC6CBA"/>
    <w:rsid w:val="00DD3317"/>
    <w:rsid w:val="00DD5DE2"/>
    <w:rsid w:val="00DE06FF"/>
    <w:rsid w:val="00DE1E7D"/>
    <w:rsid w:val="00DE5496"/>
    <w:rsid w:val="00DE6A59"/>
    <w:rsid w:val="00DF176C"/>
    <w:rsid w:val="00DF2FF9"/>
    <w:rsid w:val="00DF7FFC"/>
    <w:rsid w:val="00E0307C"/>
    <w:rsid w:val="00E069CC"/>
    <w:rsid w:val="00E06E4E"/>
    <w:rsid w:val="00E175EE"/>
    <w:rsid w:val="00E24B8F"/>
    <w:rsid w:val="00E27F1F"/>
    <w:rsid w:val="00E31841"/>
    <w:rsid w:val="00E419F3"/>
    <w:rsid w:val="00E4528D"/>
    <w:rsid w:val="00E60430"/>
    <w:rsid w:val="00E61049"/>
    <w:rsid w:val="00E76337"/>
    <w:rsid w:val="00EA2E87"/>
    <w:rsid w:val="00EB1C5C"/>
    <w:rsid w:val="00EB2185"/>
    <w:rsid w:val="00EB2775"/>
    <w:rsid w:val="00EB2DFD"/>
    <w:rsid w:val="00EB66A6"/>
    <w:rsid w:val="00ED2A6D"/>
    <w:rsid w:val="00ED3E5D"/>
    <w:rsid w:val="00ED41ED"/>
    <w:rsid w:val="00EE6441"/>
    <w:rsid w:val="00EE7B4E"/>
    <w:rsid w:val="00F3643F"/>
    <w:rsid w:val="00F44E50"/>
    <w:rsid w:val="00F53369"/>
    <w:rsid w:val="00F70BAC"/>
    <w:rsid w:val="00F81A6D"/>
    <w:rsid w:val="00F82FAD"/>
    <w:rsid w:val="00F831BB"/>
    <w:rsid w:val="00F84488"/>
    <w:rsid w:val="00F8492A"/>
    <w:rsid w:val="00F875E2"/>
    <w:rsid w:val="00F97BEE"/>
    <w:rsid w:val="00FA10BA"/>
    <w:rsid w:val="00FA2347"/>
    <w:rsid w:val="00FA270B"/>
    <w:rsid w:val="00FA749F"/>
    <w:rsid w:val="00FC14B7"/>
    <w:rsid w:val="00FC385D"/>
    <w:rsid w:val="00FC40DB"/>
    <w:rsid w:val="00FC7659"/>
    <w:rsid w:val="00FD6481"/>
    <w:rsid w:val="00FE24AB"/>
    <w:rsid w:val="00FE6A66"/>
    <w:rsid w:val="00FF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E60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19A5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next w:val="Normal"/>
    <w:qFormat/>
    <w:rsid w:val="0093330F"/>
    <w:pPr>
      <w:keepNext/>
      <w:jc w:val="both"/>
      <w:outlineLvl w:val="0"/>
    </w:pPr>
    <w:rPr>
      <w:szCs w:val="20"/>
    </w:rPr>
  </w:style>
  <w:style w:type="paragraph" w:styleId="Ttulo3">
    <w:name w:val="heading 3"/>
    <w:basedOn w:val="Normal"/>
    <w:next w:val="Normal"/>
    <w:link w:val="Ttulo3Char"/>
    <w:qFormat/>
    <w:rsid w:val="00B52848"/>
    <w:pPr>
      <w:keepNext/>
      <w:outlineLvl w:val="2"/>
    </w:pPr>
    <w:rPr>
      <w:rFonts w:ascii="Arial" w:hAnsi="Arial"/>
      <w:b/>
      <w:sz w:val="20"/>
      <w:szCs w:val="20"/>
    </w:rPr>
  </w:style>
  <w:style w:type="paragraph" w:styleId="Ttulo4">
    <w:name w:val="heading 4"/>
    <w:basedOn w:val="Normal"/>
    <w:next w:val="Normal"/>
    <w:qFormat/>
    <w:rsid w:val="008A38B1"/>
    <w:pPr>
      <w:keepNext/>
      <w:jc w:val="both"/>
      <w:outlineLvl w:val="3"/>
    </w:pPr>
    <w:rPr>
      <w:b/>
      <w:szCs w:val="20"/>
    </w:rPr>
  </w:style>
  <w:style w:type="paragraph" w:styleId="Ttulo6">
    <w:name w:val="heading 6"/>
    <w:basedOn w:val="Normal"/>
    <w:next w:val="Normal"/>
    <w:link w:val="Ttulo6Char"/>
    <w:qFormat/>
    <w:rsid w:val="00B52848"/>
    <w:pPr>
      <w:keepNext/>
      <w:outlineLvl w:val="5"/>
    </w:pPr>
    <w:rPr>
      <w:rFonts w:ascii="Arial" w:hAnsi="Arial"/>
      <w:b/>
      <w:sz w:val="1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D219A5"/>
    <w:pPr>
      <w:spacing w:before="100" w:after="100"/>
      <w:ind w:firstLine="708"/>
      <w:jc w:val="both"/>
    </w:pPr>
    <w:rPr>
      <w:rFonts w:ascii="Arial" w:hAnsi="Arial"/>
      <w:sz w:val="28"/>
    </w:rPr>
  </w:style>
  <w:style w:type="character" w:customStyle="1" w:styleId="RecuodecorpodetextoChar">
    <w:name w:val="Recuo de corpo de texto Char"/>
    <w:basedOn w:val="Fontepargpadro"/>
    <w:link w:val="Recuodecorpodetexto"/>
    <w:rsid w:val="00D219A5"/>
    <w:rPr>
      <w:rFonts w:ascii="Arial" w:eastAsia="Times New Roman" w:hAnsi="Arial" w:cs="Times New Roman"/>
      <w:sz w:val="28"/>
      <w:szCs w:val="24"/>
      <w:lang w:eastAsia="pt-BR"/>
    </w:rPr>
  </w:style>
  <w:style w:type="paragraph" w:styleId="Rodap">
    <w:name w:val="footer"/>
    <w:basedOn w:val="Normal"/>
    <w:link w:val="RodapChar"/>
    <w:rsid w:val="00D219A5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D219A5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D219A5"/>
  </w:style>
  <w:style w:type="character" w:customStyle="1" w:styleId="Ttulo3Char">
    <w:name w:val="Título 3 Char"/>
    <w:basedOn w:val="Fontepargpadro"/>
    <w:link w:val="Ttulo3"/>
    <w:rsid w:val="00B52848"/>
    <w:rPr>
      <w:rFonts w:ascii="Arial" w:eastAsia="Times New Roman" w:hAnsi="Arial"/>
      <w:b/>
    </w:rPr>
  </w:style>
  <w:style w:type="character" w:customStyle="1" w:styleId="Ttulo6Char">
    <w:name w:val="Título 6 Char"/>
    <w:basedOn w:val="Fontepargpadro"/>
    <w:link w:val="Ttulo6"/>
    <w:rsid w:val="00B52848"/>
    <w:rPr>
      <w:rFonts w:ascii="Arial" w:eastAsia="Times New Roman" w:hAnsi="Arial"/>
      <w:b/>
      <w:sz w:val="18"/>
    </w:rPr>
  </w:style>
  <w:style w:type="paragraph" w:styleId="Cabealho">
    <w:name w:val="header"/>
    <w:basedOn w:val="Normal"/>
    <w:link w:val="CabealhoChar"/>
    <w:uiPriority w:val="99"/>
    <w:semiHidden/>
    <w:unhideWhenUsed/>
    <w:rsid w:val="00A06C4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A06C47"/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Fontepargpadro"/>
    <w:rsid w:val="001F5E97"/>
    <w:rPr>
      <w:color w:val="0000FF"/>
      <w:u w:val="single"/>
    </w:rPr>
  </w:style>
  <w:style w:type="paragraph" w:styleId="Corpodetexto">
    <w:name w:val="Body Text"/>
    <w:basedOn w:val="Normal"/>
    <w:rsid w:val="00854E01"/>
    <w:pPr>
      <w:spacing w:after="120"/>
    </w:pPr>
  </w:style>
  <w:style w:type="character" w:customStyle="1" w:styleId="apple-style-span">
    <w:name w:val="apple-style-span"/>
    <w:basedOn w:val="Fontepargpadro"/>
    <w:rsid w:val="0008709C"/>
  </w:style>
  <w:style w:type="paragraph" w:styleId="Textodebalo">
    <w:name w:val="Balloon Text"/>
    <w:basedOn w:val="Normal"/>
    <w:link w:val="TextodebaloChar"/>
    <w:rsid w:val="00522CD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22CDB"/>
    <w:rPr>
      <w:rFonts w:ascii="Tahoma" w:eastAsia="Times New Roman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931B5E"/>
    <w:pPr>
      <w:ind w:left="720"/>
      <w:contextualSpacing/>
    </w:pPr>
  </w:style>
  <w:style w:type="character" w:customStyle="1" w:styleId="UnresolvedMention">
    <w:name w:val="Unresolved Mention"/>
    <w:basedOn w:val="Fontepargpadro"/>
    <w:uiPriority w:val="99"/>
    <w:semiHidden/>
    <w:unhideWhenUsed/>
    <w:rsid w:val="00362169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1B5B29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B5B29"/>
    <w:pPr>
      <w:widowControl w:val="0"/>
      <w:autoSpaceDE w:val="0"/>
      <w:autoSpaceDN w:val="0"/>
    </w:pPr>
    <w:rPr>
      <w:sz w:val="22"/>
      <w:szCs w:val="22"/>
      <w:lang w:val="pt-PT" w:eastAsia="en-US"/>
    </w:rPr>
  </w:style>
  <w:style w:type="character" w:customStyle="1" w:styleId="f500">
    <w:name w:val="f500"/>
    <w:basedOn w:val="Fontepargpadro"/>
    <w:rsid w:val="005E49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19A5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next w:val="Normal"/>
    <w:qFormat/>
    <w:rsid w:val="0093330F"/>
    <w:pPr>
      <w:keepNext/>
      <w:jc w:val="both"/>
      <w:outlineLvl w:val="0"/>
    </w:pPr>
    <w:rPr>
      <w:szCs w:val="20"/>
    </w:rPr>
  </w:style>
  <w:style w:type="paragraph" w:styleId="Ttulo3">
    <w:name w:val="heading 3"/>
    <w:basedOn w:val="Normal"/>
    <w:next w:val="Normal"/>
    <w:link w:val="Ttulo3Char"/>
    <w:qFormat/>
    <w:rsid w:val="00B52848"/>
    <w:pPr>
      <w:keepNext/>
      <w:outlineLvl w:val="2"/>
    </w:pPr>
    <w:rPr>
      <w:rFonts w:ascii="Arial" w:hAnsi="Arial"/>
      <w:b/>
      <w:sz w:val="20"/>
      <w:szCs w:val="20"/>
    </w:rPr>
  </w:style>
  <w:style w:type="paragraph" w:styleId="Ttulo4">
    <w:name w:val="heading 4"/>
    <w:basedOn w:val="Normal"/>
    <w:next w:val="Normal"/>
    <w:qFormat/>
    <w:rsid w:val="008A38B1"/>
    <w:pPr>
      <w:keepNext/>
      <w:jc w:val="both"/>
      <w:outlineLvl w:val="3"/>
    </w:pPr>
    <w:rPr>
      <w:b/>
      <w:szCs w:val="20"/>
    </w:rPr>
  </w:style>
  <w:style w:type="paragraph" w:styleId="Ttulo6">
    <w:name w:val="heading 6"/>
    <w:basedOn w:val="Normal"/>
    <w:next w:val="Normal"/>
    <w:link w:val="Ttulo6Char"/>
    <w:qFormat/>
    <w:rsid w:val="00B52848"/>
    <w:pPr>
      <w:keepNext/>
      <w:outlineLvl w:val="5"/>
    </w:pPr>
    <w:rPr>
      <w:rFonts w:ascii="Arial" w:hAnsi="Arial"/>
      <w:b/>
      <w:sz w:val="1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D219A5"/>
    <w:pPr>
      <w:spacing w:before="100" w:after="100"/>
      <w:ind w:firstLine="708"/>
      <w:jc w:val="both"/>
    </w:pPr>
    <w:rPr>
      <w:rFonts w:ascii="Arial" w:hAnsi="Arial"/>
      <w:sz w:val="28"/>
    </w:rPr>
  </w:style>
  <w:style w:type="character" w:customStyle="1" w:styleId="RecuodecorpodetextoChar">
    <w:name w:val="Recuo de corpo de texto Char"/>
    <w:basedOn w:val="Fontepargpadro"/>
    <w:link w:val="Recuodecorpodetexto"/>
    <w:rsid w:val="00D219A5"/>
    <w:rPr>
      <w:rFonts w:ascii="Arial" w:eastAsia="Times New Roman" w:hAnsi="Arial" w:cs="Times New Roman"/>
      <w:sz w:val="28"/>
      <w:szCs w:val="24"/>
      <w:lang w:eastAsia="pt-BR"/>
    </w:rPr>
  </w:style>
  <w:style w:type="paragraph" w:styleId="Rodap">
    <w:name w:val="footer"/>
    <w:basedOn w:val="Normal"/>
    <w:link w:val="RodapChar"/>
    <w:rsid w:val="00D219A5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D219A5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D219A5"/>
  </w:style>
  <w:style w:type="character" w:customStyle="1" w:styleId="Ttulo3Char">
    <w:name w:val="Título 3 Char"/>
    <w:basedOn w:val="Fontepargpadro"/>
    <w:link w:val="Ttulo3"/>
    <w:rsid w:val="00B52848"/>
    <w:rPr>
      <w:rFonts w:ascii="Arial" w:eastAsia="Times New Roman" w:hAnsi="Arial"/>
      <w:b/>
    </w:rPr>
  </w:style>
  <w:style w:type="character" w:customStyle="1" w:styleId="Ttulo6Char">
    <w:name w:val="Título 6 Char"/>
    <w:basedOn w:val="Fontepargpadro"/>
    <w:link w:val="Ttulo6"/>
    <w:rsid w:val="00B52848"/>
    <w:rPr>
      <w:rFonts w:ascii="Arial" w:eastAsia="Times New Roman" w:hAnsi="Arial"/>
      <w:b/>
      <w:sz w:val="18"/>
    </w:rPr>
  </w:style>
  <w:style w:type="paragraph" w:styleId="Cabealho">
    <w:name w:val="header"/>
    <w:basedOn w:val="Normal"/>
    <w:link w:val="CabealhoChar"/>
    <w:uiPriority w:val="99"/>
    <w:semiHidden/>
    <w:unhideWhenUsed/>
    <w:rsid w:val="00A06C4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A06C47"/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Fontepargpadro"/>
    <w:rsid w:val="001F5E97"/>
    <w:rPr>
      <w:color w:val="0000FF"/>
      <w:u w:val="single"/>
    </w:rPr>
  </w:style>
  <w:style w:type="paragraph" w:styleId="Corpodetexto">
    <w:name w:val="Body Text"/>
    <w:basedOn w:val="Normal"/>
    <w:rsid w:val="00854E01"/>
    <w:pPr>
      <w:spacing w:after="120"/>
    </w:pPr>
  </w:style>
  <w:style w:type="character" w:customStyle="1" w:styleId="apple-style-span">
    <w:name w:val="apple-style-span"/>
    <w:basedOn w:val="Fontepargpadro"/>
    <w:rsid w:val="0008709C"/>
  </w:style>
  <w:style w:type="paragraph" w:styleId="Textodebalo">
    <w:name w:val="Balloon Text"/>
    <w:basedOn w:val="Normal"/>
    <w:link w:val="TextodebaloChar"/>
    <w:rsid w:val="00522CD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22CDB"/>
    <w:rPr>
      <w:rFonts w:ascii="Tahoma" w:eastAsia="Times New Roman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931B5E"/>
    <w:pPr>
      <w:ind w:left="720"/>
      <w:contextualSpacing/>
    </w:pPr>
  </w:style>
  <w:style w:type="character" w:customStyle="1" w:styleId="UnresolvedMention">
    <w:name w:val="Unresolved Mention"/>
    <w:basedOn w:val="Fontepargpadro"/>
    <w:uiPriority w:val="99"/>
    <w:semiHidden/>
    <w:unhideWhenUsed/>
    <w:rsid w:val="00362169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1B5B29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B5B29"/>
    <w:pPr>
      <w:widowControl w:val="0"/>
      <w:autoSpaceDE w:val="0"/>
      <w:autoSpaceDN w:val="0"/>
    </w:pPr>
    <w:rPr>
      <w:sz w:val="22"/>
      <w:szCs w:val="22"/>
      <w:lang w:val="pt-PT" w:eastAsia="en-US"/>
    </w:rPr>
  </w:style>
  <w:style w:type="character" w:customStyle="1" w:styleId="f500">
    <w:name w:val="f500"/>
    <w:basedOn w:val="Fontepargpadro"/>
    <w:rsid w:val="005E4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06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pergamum.ufsc.br/acervo/109067/exemplares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w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enr@contato.ufsc.br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http://enr.ufsc.br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EEE924-3DE4-4BD9-ACE0-BF194C341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1398</Words>
  <Characters>7554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FEDERAL DE SANTA CATARINA</vt:lpstr>
    </vt:vector>
  </TitlesOfParts>
  <Company>Hewlett-Packard Company</Company>
  <LinksUpToDate>false</LinksUpToDate>
  <CharactersWithSpaces>8935</CharactersWithSpaces>
  <SharedDoc>false</SharedDoc>
  <HLinks>
    <vt:vector size="6" baseType="variant">
      <vt:variant>
        <vt:i4>2949198</vt:i4>
      </vt:variant>
      <vt:variant>
        <vt:i4>3</vt:i4>
      </vt:variant>
      <vt:variant>
        <vt:i4>0</vt:i4>
      </vt:variant>
      <vt:variant>
        <vt:i4>5</vt:i4>
      </vt:variant>
      <vt:variant>
        <vt:lpwstr>mailto:enr@cca.ufsc.br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FEDERAL DE SANTA CATARINA</dc:title>
  <dc:creator>Vinatea</dc:creator>
  <cp:lastModifiedBy>bauer</cp:lastModifiedBy>
  <cp:revision>11</cp:revision>
  <cp:lastPrinted>2024-09-09T15:38:00Z</cp:lastPrinted>
  <dcterms:created xsi:type="dcterms:W3CDTF">2025-05-15T14:32:00Z</dcterms:created>
  <dcterms:modified xsi:type="dcterms:W3CDTF">2025-08-06T13:42:00Z</dcterms:modified>
</cp:coreProperties>
</file>